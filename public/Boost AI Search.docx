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968929935"/>
        <w:docPartObj>
          <w:docPartGallery w:val="Cover Pages"/>
          <w:docPartUnique/>
        </w:docPartObj>
      </w:sdtPr>
      <w:sdtEndPr>
        <w:rPr>
          <w:rFonts w:eastAsia="Times New Roman" w:cstheme="minorHAnsi"/>
          <w:color w:val="auto"/>
          <w:sz w:val="28"/>
          <w:szCs w:val="28"/>
        </w:rPr>
      </w:sdtEndPr>
      <w:sdtContent>
        <w:p w14:paraId="2D2D050C" w14:textId="5FBB9773" w:rsidR="00DD7124" w:rsidRDefault="00DD7124">
          <w:pPr>
            <w:pStyle w:val="NoSpacing"/>
            <w:spacing w:before="1540" w:after="240"/>
            <w:jc w:val="center"/>
            <w:rPr>
              <w:color w:val="5B9BD5" w:themeColor="accent1"/>
            </w:rPr>
          </w:pPr>
          <w:r>
            <w:rPr>
              <w:noProof/>
              <w:color w:val="5B9BD5" w:themeColor="accent1"/>
            </w:rPr>
            <w:drawing>
              <wp:inline distT="0" distB="0" distL="0" distR="0" wp14:anchorId="746EBA36" wp14:editId="78632EBE">
                <wp:extent cx="1417320" cy="750570"/>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inline>
            </w:drawing>
          </w:r>
        </w:p>
        <w:sdt>
          <w:sdtPr>
            <w:rPr>
              <w:b/>
              <w:bCs/>
              <w:color w:val="5B9BD5" w:themeColor="accent1"/>
              <w:sz w:val="52"/>
              <w:szCs w:val="52"/>
            </w:rPr>
            <w:alias w:val="Title"/>
            <w:tag w:val=""/>
            <w:id w:val="1735040861"/>
            <w:placeholder>
              <w:docPart w:val="95B7B0CAB5F8426EA29763483F562D32"/>
            </w:placeholder>
            <w:dataBinding w:prefixMappings="xmlns:ns0='http://purl.org/dc/elements/1.1/' xmlns:ns1='http://schemas.openxmlformats.org/package/2006/metadata/core-properties' " w:xpath="/ns1:coreProperties[1]/ns0:title[1]" w:storeItemID="{6C3C8BC8-F283-45AE-878A-BAB7291924A1}"/>
            <w:text/>
          </w:sdtPr>
          <w:sdtContent>
            <w:p w14:paraId="33277241" w14:textId="52E403D5" w:rsidR="00DD7124" w:rsidRPr="00DD7124" w:rsidRDefault="003877C3">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sidRPr="003877C3">
                <w:rPr>
                  <w:b/>
                  <w:bCs/>
                  <w:color w:val="5B9BD5" w:themeColor="accent1"/>
                  <w:sz w:val="52"/>
                  <w:szCs w:val="52"/>
                </w:rPr>
                <w:t>Boost AI Search &amp; Discovery</w:t>
              </w:r>
            </w:p>
          </w:sdtContent>
        </w:sdt>
        <w:sdt>
          <w:sdtPr>
            <w:rPr>
              <w:color w:val="5B9BD5" w:themeColor="accent1"/>
              <w:sz w:val="28"/>
              <w:szCs w:val="28"/>
            </w:rPr>
            <w:alias w:val="Subtitle"/>
            <w:tag w:val=""/>
            <w:id w:val="328029620"/>
            <w:placeholder>
              <w:docPart w:val="DF183648791047FFA3B1C1E0CF01390A"/>
            </w:placeholder>
            <w:showingPlcHdr/>
            <w:dataBinding w:prefixMappings="xmlns:ns0='http://purl.org/dc/elements/1.1/' xmlns:ns1='http://schemas.openxmlformats.org/package/2006/metadata/core-properties' " w:xpath="/ns1:coreProperties[1]/ns0:subject[1]" w:storeItemID="{6C3C8BC8-F283-45AE-878A-BAB7291924A1}"/>
            <w:text/>
          </w:sdtPr>
          <w:sdtContent>
            <w:p w14:paraId="0B56F9BD" w14:textId="77777777" w:rsidR="00DD7124" w:rsidRDefault="00DD7124">
              <w:pPr>
                <w:pStyle w:val="NoSpacing"/>
                <w:jc w:val="center"/>
                <w:rPr>
                  <w:color w:val="5B9BD5" w:themeColor="accent1"/>
                  <w:sz w:val="28"/>
                  <w:szCs w:val="28"/>
                </w:rPr>
              </w:pPr>
              <w:r>
                <w:rPr>
                  <w:color w:val="5B9BD5" w:themeColor="accent1"/>
                  <w:sz w:val="28"/>
                  <w:szCs w:val="28"/>
                </w:rPr>
                <w:t>[Document subtitle]</w:t>
              </w:r>
            </w:p>
          </w:sdtContent>
        </w:sdt>
        <w:p w14:paraId="22B77E23" w14:textId="77777777" w:rsidR="00DD7124" w:rsidRDefault="00DD7124">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01BB8379" wp14:editId="11AF71E8">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9-18T00:00:00Z">
                                    <w:dateFormat w:val="MMMM d, yyyy"/>
                                    <w:lid w:val="en-US"/>
                                    <w:storeMappedDataAs w:val="dateTime"/>
                                    <w:calendar w:val="gregorian"/>
                                  </w:date>
                                </w:sdtPr>
                                <w:sdtContent>
                                  <w:p w14:paraId="5A90C7F1" w14:textId="6148263A" w:rsidR="00DD7124" w:rsidRDefault="00DD7124">
                                    <w:pPr>
                                      <w:pStyle w:val="NoSpacing"/>
                                      <w:spacing w:after="40"/>
                                      <w:jc w:val="center"/>
                                      <w:rPr>
                                        <w:caps/>
                                        <w:color w:val="5B9BD5" w:themeColor="accent1"/>
                                        <w:sz w:val="28"/>
                                        <w:szCs w:val="28"/>
                                      </w:rPr>
                                    </w:pPr>
                                    <w:r>
                                      <w:rPr>
                                        <w:caps/>
                                        <w:color w:val="5B9BD5" w:themeColor="accent1"/>
                                        <w:sz w:val="28"/>
                                        <w:szCs w:val="28"/>
                                      </w:rPr>
                                      <w:t>September 18, 2023</w:t>
                                    </w:r>
                                  </w:p>
                                </w:sdtContent>
                              </w:sdt>
                              <w:p w14:paraId="3AAD8AE7" w14:textId="24C7995C" w:rsidR="00DD7124" w:rsidRDefault="00DD7124" w:rsidP="00DD7124">
                                <w:pPr>
                                  <w:pStyle w:val="NoSpacing"/>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1BB8379"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9-18T00:00:00Z">
                              <w:dateFormat w:val="MMMM d, yyyy"/>
                              <w:lid w:val="en-US"/>
                              <w:storeMappedDataAs w:val="dateTime"/>
                              <w:calendar w:val="gregorian"/>
                            </w:date>
                          </w:sdtPr>
                          <w:sdtContent>
                            <w:p w14:paraId="5A90C7F1" w14:textId="6148263A" w:rsidR="00DD7124" w:rsidRDefault="00DD7124">
                              <w:pPr>
                                <w:pStyle w:val="NoSpacing"/>
                                <w:spacing w:after="40"/>
                                <w:jc w:val="center"/>
                                <w:rPr>
                                  <w:caps/>
                                  <w:color w:val="5B9BD5" w:themeColor="accent1"/>
                                  <w:sz w:val="28"/>
                                  <w:szCs w:val="28"/>
                                </w:rPr>
                              </w:pPr>
                              <w:r>
                                <w:rPr>
                                  <w:caps/>
                                  <w:color w:val="5B9BD5" w:themeColor="accent1"/>
                                  <w:sz w:val="28"/>
                                  <w:szCs w:val="28"/>
                                </w:rPr>
                                <w:t>September 18, 2023</w:t>
                              </w:r>
                            </w:p>
                          </w:sdtContent>
                        </w:sdt>
                        <w:p w14:paraId="3AAD8AE7" w14:textId="24C7995C" w:rsidR="00DD7124" w:rsidRDefault="00DD7124" w:rsidP="00DD7124">
                          <w:pPr>
                            <w:pStyle w:val="NoSpacing"/>
                            <w:rPr>
                              <w:color w:val="5B9BD5" w:themeColor="accent1"/>
                            </w:rPr>
                          </w:pPr>
                        </w:p>
                      </w:txbxContent>
                    </v:textbox>
                    <w10:wrap anchorx="margin" anchory="page"/>
                  </v:shape>
                </w:pict>
              </mc:Fallback>
            </mc:AlternateContent>
          </w:r>
          <w:r>
            <w:rPr>
              <w:noProof/>
              <w:color w:val="5B9BD5" w:themeColor="accent1"/>
            </w:rPr>
            <w:drawing>
              <wp:inline distT="0" distB="0" distL="0" distR="0" wp14:anchorId="12B18690" wp14:editId="3F83EC0C">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DEB928B" w14:textId="0429B5A4" w:rsidR="00DD7124" w:rsidRDefault="00DD7124">
          <w:pPr>
            <w:rPr>
              <w:rFonts w:eastAsia="Times New Roman" w:cstheme="minorHAnsi"/>
              <w:sz w:val="28"/>
              <w:szCs w:val="28"/>
            </w:rPr>
          </w:pPr>
          <w:r>
            <w:rPr>
              <w:rFonts w:eastAsia="Times New Roman" w:cstheme="minorHAnsi"/>
              <w:sz w:val="28"/>
              <w:szCs w:val="28"/>
            </w:rPr>
            <w:br w:type="page"/>
          </w:r>
        </w:p>
      </w:sdtContent>
    </w:sdt>
    <w:p w14:paraId="2E0D8D98" w14:textId="4A6C0AEA" w:rsidR="00375AC0" w:rsidRDefault="00375AC0" w:rsidP="00375AC0">
      <w:pPr>
        <w:jc w:val="center"/>
        <w:rPr>
          <w:b/>
          <w:bCs/>
          <w:sz w:val="52"/>
          <w:szCs w:val="52"/>
          <w:u w:val="single"/>
        </w:rPr>
      </w:pPr>
      <w:r w:rsidRPr="00375AC0">
        <w:rPr>
          <w:b/>
          <w:bCs/>
          <w:sz w:val="52"/>
          <w:szCs w:val="52"/>
          <w:u w:val="single"/>
        </w:rPr>
        <w:lastRenderedPageBreak/>
        <w:t>Boost AI Search &amp; Discovery</w:t>
      </w:r>
      <w:r>
        <w:rPr>
          <w:b/>
          <w:bCs/>
          <w:sz w:val="52"/>
          <w:szCs w:val="52"/>
          <w:u w:val="single"/>
        </w:rPr>
        <w:br/>
      </w:r>
    </w:p>
    <w:p w14:paraId="1DB165C4" w14:textId="77777777" w:rsidR="00375AC0" w:rsidRDefault="00375AC0" w:rsidP="00375AC0">
      <w:pPr>
        <w:rPr>
          <w:sz w:val="28"/>
          <w:szCs w:val="28"/>
        </w:rPr>
      </w:pPr>
      <w:r w:rsidRPr="00375AC0">
        <w:rPr>
          <w:sz w:val="28"/>
          <w:szCs w:val="28"/>
        </w:rPr>
        <w:t>The Shopify app Boost AI Search &amp; Discovery offers a number of features to support company by enabling personalize product filter options and advanced site search functionalities.</w:t>
      </w:r>
    </w:p>
    <w:p w14:paraId="0A6126E8" w14:textId="333154C9" w:rsidR="00375AC0" w:rsidRDefault="00375AC0" w:rsidP="00375AC0">
      <w:pPr>
        <w:rPr>
          <w:rFonts w:ascii="Helvetica" w:eastAsia="Times New Roman" w:hAnsi="Helvetica" w:cs="Helvetica"/>
          <w:color w:val="585858"/>
          <w:sz w:val="21"/>
          <w:szCs w:val="21"/>
        </w:rPr>
      </w:pPr>
      <w:r>
        <w:br/>
      </w:r>
      <w:r>
        <w:rPr>
          <w:b/>
          <w:bCs/>
          <w:sz w:val="28"/>
          <w:szCs w:val="28"/>
        </w:rPr>
        <w:t xml:space="preserve">Install </w:t>
      </w:r>
      <w:r w:rsidRPr="00375AC0">
        <w:rPr>
          <w:b/>
          <w:bCs/>
          <w:sz w:val="28"/>
          <w:szCs w:val="28"/>
        </w:rPr>
        <w:t>Boost AI Search &amp; Discovery in your Shopify store</w:t>
      </w:r>
      <w:r>
        <w:rPr>
          <w:b/>
          <w:bCs/>
          <w:sz w:val="28"/>
          <w:szCs w:val="28"/>
        </w:rPr>
        <w:t>:</w:t>
      </w:r>
      <w:r w:rsidR="00CB656F">
        <w:rPr>
          <w:b/>
          <w:bCs/>
          <w:sz w:val="28"/>
          <w:szCs w:val="28"/>
        </w:rPr>
        <w:t xml:space="preserve"> </w:t>
      </w:r>
      <w:r>
        <w:rPr>
          <w:b/>
          <w:bCs/>
          <w:sz w:val="28"/>
          <w:szCs w:val="28"/>
        </w:rPr>
        <w:t>-</w:t>
      </w:r>
      <w:r>
        <w:rPr>
          <w:b/>
          <w:bCs/>
          <w:sz w:val="28"/>
          <w:szCs w:val="28"/>
        </w:rPr>
        <w:br/>
      </w:r>
      <w:r>
        <w:rPr>
          <w:b/>
          <w:bCs/>
          <w:sz w:val="28"/>
          <w:szCs w:val="28"/>
        </w:rPr>
        <w:br/>
      </w:r>
      <w:r w:rsidRPr="00375AC0">
        <w:rPr>
          <w:rFonts w:eastAsia="Times New Roman" w:cstheme="minorHAnsi"/>
          <w:sz w:val="28"/>
          <w:szCs w:val="28"/>
        </w:rPr>
        <w:t>1.</w:t>
      </w:r>
      <w:r w:rsidRPr="00375AC0">
        <w:rPr>
          <w:rFonts w:ascii="Helvetica" w:eastAsia="Times New Roman" w:hAnsi="Helvetica" w:cs="Helvetica"/>
          <w:sz w:val="21"/>
          <w:szCs w:val="21"/>
        </w:rPr>
        <w:t xml:space="preserve">  </w:t>
      </w:r>
      <w:r w:rsidRPr="00375AC0">
        <w:rPr>
          <w:rFonts w:eastAsia="Times New Roman" w:cstheme="minorHAnsi"/>
          <w:sz w:val="28"/>
          <w:szCs w:val="28"/>
        </w:rPr>
        <w:t>Log in to the Shopify App Store</w:t>
      </w:r>
      <w:r w:rsidRPr="00375AC0">
        <w:rPr>
          <w:rFonts w:ascii="Helvetica" w:eastAsia="Times New Roman" w:hAnsi="Helvetica" w:cs="Helvetica"/>
          <w:color w:val="585858"/>
          <w:sz w:val="21"/>
          <w:szCs w:val="21"/>
        </w:rPr>
        <w:t>.</w:t>
      </w:r>
    </w:p>
    <w:p w14:paraId="1CC22DEE" w14:textId="40F35B1D" w:rsidR="00375AC0" w:rsidRDefault="00375AC0" w:rsidP="00375AC0">
      <w:pPr>
        <w:rPr>
          <w:rFonts w:cstheme="minorHAnsi"/>
          <w:color w:val="202124"/>
          <w:sz w:val="28"/>
          <w:szCs w:val="28"/>
          <w:shd w:val="clear" w:color="auto" w:fill="FFFFFF"/>
        </w:rPr>
      </w:pPr>
      <w:r>
        <w:rPr>
          <w:rFonts w:eastAsia="Times New Roman" w:cstheme="minorHAnsi"/>
          <w:sz w:val="28"/>
          <w:szCs w:val="28"/>
        </w:rPr>
        <w:t>2</w:t>
      </w:r>
      <w:r w:rsidRPr="00375AC0">
        <w:rPr>
          <w:rFonts w:eastAsia="Times New Roman" w:cstheme="minorHAnsi"/>
          <w:sz w:val="28"/>
          <w:szCs w:val="28"/>
        </w:rPr>
        <w:t>.</w:t>
      </w:r>
      <w:r w:rsidRPr="00375AC0">
        <w:rPr>
          <w:rFonts w:ascii="Helvetica" w:eastAsia="Times New Roman" w:hAnsi="Helvetica" w:cs="Helvetica"/>
          <w:sz w:val="21"/>
          <w:szCs w:val="21"/>
        </w:rPr>
        <w:t xml:space="preserve">  </w:t>
      </w:r>
      <w:r w:rsidR="00016DE1">
        <w:rPr>
          <w:rFonts w:eastAsia="Times New Roman" w:cstheme="minorHAnsi"/>
          <w:sz w:val="28"/>
          <w:szCs w:val="28"/>
        </w:rPr>
        <w:t xml:space="preserve">Settings -&gt; </w:t>
      </w:r>
      <w:r w:rsidR="00016DE1" w:rsidRPr="00016DE1">
        <w:rPr>
          <w:rFonts w:cstheme="minorHAnsi"/>
          <w:color w:val="202124"/>
          <w:sz w:val="28"/>
          <w:szCs w:val="28"/>
          <w:shd w:val="clear" w:color="auto" w:fill="FFFFFF"/>
        </w:rPr>
        <w:t>Apps and sales channels</w:t>
      </w:r>
      <w:r w:rsidR="00016DE1">
        <w:rPr>
          <w:rFonts w:ascii="Helvetica" w:eastAsia="Times New Roman" w:hAnsi="Helvetica" w:cs="Helvetica"/>
          <w:color w:val="585858"/>
          <w:sz w:val="21"/>
          <w:szCs w:val="21"/>
        </w:rPr>
        <w:t xml:space="preserve"> </w:t>
      </w:r>
      <w:r w:rsidR="00016DE1" w:rsidRPr="00016DE1">
        <w:rPr>
          <w:rFonts w:eastAsia="Times New Roman" w:cstheme="minorHAnsi"/>
          <w:color w:val="585858"/>
          <w:sz w:val="28"/>
          <w:szCs w:val="28"/>
        </w:rPr>
        <w:t xml:space="preserve">-&gt; </w:t>
      </w:r>
      <w:r w:rsidR="00016DE1" w:rsidRPr="00016DE1">
        <w:rPr>
          <w:rFonts w:cstheme="minorHAnsi"/>
          <w:color w:val="202124"/>
          <w:sz w:val="28"/>
          <w:szCs w:val="28"/>
          <w:shd w:val="clear" w:color="auto" w:fill="FFFFFF"/>
        </w:rPr>
        <w:t xml:space="preserve">Shopify App Store -&gt; search and install </w:t>
      </w:r>
      <w:r w:rsidR="00016DE1">
        <w:rPr>
          <w:rFonts w:cstheme="minorHAnsi"/>
          <w:color w:val="202124"/>
          <w:sz w:val="28"/>
          <w:szCs w:val="28"/>
          <w:shd w:val="clear" w:color="auto" w:fill="FFFFFF"/>
        </w:rPr>
        <w:t xml:space="preserve">   </w:t>
      </w:r>
      <w:r w:rsidR="00016DE1" w:rsidRPr="00016DE1">
        <w:rPr>
          <w:rFonts w:cstheme="minorHAnsi"/>
          <w:color w:val="202124"/>
          <w:sz w:val="28"/>
          <w:szCs w:val="28"/>
          <w:shd w:val="clear" w:color="auto" w:fill="FFFFFF"/>
        </w:rPr>
        <w:t>boost ai search and discovery</w:t>
      </w:r>
      <w:r w:rsidR="00016DE1">
        <w:rPr>
          <w:rFonts w:cstheme="minorHAnsi"/>
          <w:color w:val="202124"/>
          <w:sz w:val="28"/>
          <w:szCs w:val="28"/>
          <w:shd w:val="clear" w:color="auto" w:fill="FFFFFF"/>
        </w:rPr>
        <w:t>.</w:t>
      </w:r>
    </w:p>
    <w:p w14:paraId="52FB3C5A" w14:textId="537781BA" w:rsidR="00016DE1" w:rsidRDefault="00016DE1" w:rsidP="00375AC0">
      <w:pPr>
        <w:rPr>
          <w:rFonts w:cstheme="minorHAnsi"/>
          <w:sz w:val="28"/>
          <w:szCs w:val="28"/>
          <w:shd w:val="clear" w:color="auto" w:fill="FFFFFF"/>
        </w:rPr>
      </w:pPr>
      <w:r>
        <w:rPr>
          <w:rFonts w:cstheme="minorHAnsi"/>
          <w:color w:val="202124"/>
          <w:sz w:val="28"/>
          <w:szCs w:val="28"/>
          <w:shd w:val="clear" w:color="auto" w:fill="FFFFFF"/>
        </w:rPr>
        <w:t>3.</w:t>
      </w:r>
      <w:r w:rsidR="00C56A7F">
        <w:rPr>
          <w:rFonts w:cstheme="minorHAnsi"/>
          <w:color w:val="202124"/>
          <w:sz w:val="28"/>
          <w:szCs w:val="28"/>
          <w:shd w:val="clear" w:color="auto" w:fill="FFFFFF"/>
        </w:rPr>
        <w:t xml:space="preserve"> </w:t>
      </w:r>
      <w:r w:rsidR="00C56A7F" w:rsidRPr="00C56A7F">
        <w:rPr>
          <w:rFonts w:cstheme="minorHAnsi"/>
          <w:sz w:val="28"/>
          <w:szCs w:val="28"/>
          <w:shd w:val="clear" w:color="auto" w:fill="FFFFFF"/>
        </w:rPr>
        <w:t>app automatically duplicates your live theme and renames the duplicate theme as </w:t>
      </w:r>
      <w:r w:rsidR="00C56A7F" w:rsidRPr="00C56A7F">
        <w:rPr>
          <w:rStyle w:val="Strong"/>
          <w:rFonts w:cstheme="minorHAnsi"/>
          <w:b w:val="0"/>
          <w:bCs w:val="0"/>
          <w:sz w:val="28"/>
          <w:szCs w:val="28"/>
          <w:u w:val="single"/>
          <w:shd w:val="clear" w:color="auto" w:fill="FFFFFF"/>
        </w:rPr>
        <w:t>[Boost] Live theme with filter &amp; search 1</w:t>
      </w:r>
      <w:r w:rsidR="00C56A7F" w:rsidRPr="00C56A7F">
        <w:rPr>
          <w:rFonts w:cstheme="minorHAnsi"/>
          <w:sz w:val="28"/>
          <w:szCs w:val="28"/>
          <w:shd w:val="clear" w:color="auto" w:fill="FFFFFF"/>
        </w:rPr>
        <w:t>. You can test the app’s features on the duplicate theme without affecting your live theme.</w:t>
      </w:r>
    </w:p>
    <w:p w14:paraId="68CD32BE" w14:textId="77777777" w:rsidR="00856CBB" w:rsidRDefault="00C56A7F" w:rsidP="00856CBB">
      <w:pPr>
        <w:rPr>
          <w:rFonts w:cstheme="minorHAnsi"/>
          <w:sz w:val="28"/>
          <w:szCs w:val="28"/>
        </w:rPr>
      </w:pPr>
      <w:r>
        <w:rPr>
          <w:rFonts w:cstheme="minorHAnsi"/>
          <w:sz w:val="28"/>
          <w:szCs w:val="28"/>
          <w:shd w:val="clear" w:color="auto" w:fill="FFFFFF"/>
        </w:rPr>
        <w:t>4.</w:t>
      </w:r>
      <w:r w:rsidR="00B7578E">
        <w:rPr>
          <w:rFonts w:cstheme="minorHAnsi"/>
          <w:sz w:val="28"/>
          <w:szCs w:val="28"/>
          <w:shd w:val="clear" w:color="auto" w:fill="FFFFFF"/>
        </w:rPr>
        <w:t xml:space="preserve"> </w:t>
      </w:r>
      <w:r w:rsidR="00B7578E" w:rsidRPr="00B7578E">
        <w:rPr>
          <w:rFonts w:cstheme="minorHAnsi"/>
          <w:sz w:val="28"/>
          <w:szCs w:val="28"/>
          <w:shd w:val="clear" w:color="auto" w:fill="FFFFFF"/>
        </w:rPr>
        <w:t>Click </w:t>
      </w:r>
      <w:r w:rsidR="00B7578E" w:rsidRPr="00B7578E">
        <w:rPr>
          <w:rStyle w:val="Strong"/>
          <w:rFonts w:cstheme="minorHAnsi"/>
          <w:b w:val="0"/>
          <w:bCs w:val="0"/>
          <w:sz w:val="28"/>
          <w:szCs w:val="28"/>
          <w:shd w:val="clear" w:color="auto" w:fill="FFFFFF"/>
        </w:rPr>
        <w:t>Take me to Homepage</w:t>
      </w:r>
      <w:r w:rsidR="00B7578E" w:rsidRPr="00B7578E">
        <w:rPr>
          <w:rFonts w:cstheme="minorHAnsi"/>
          <w:sz w:val="28"/>
          <w:szCs w:val="28"/>
          <w:shd w:val="clear" w:color="auto" w:fill="FFFFFF"/>
        </w:rPr>
        <w:t> to start</w:t>
      </w:r>
      <w:r w:rsidR="00B7578E">
        <w:rPr>
          <w:rFonts w:cstheme="minorHAnsi"/>
          <w:sz w:val="28"/>
          <w:szCs w:val="28"/>
          <w:shd w:val="clear" w:color="auto" w:fill="FFFFFF"/>
        </w:rPr>
        <w:t>.</w:t>
      </w:r>
    </w:p>
    <w:p w14:paraId="6A8BAD90" w14:textId="38FE7B89" w:rsidR="00856CBB" w:rsidRPr="00856CBB" w:rsidRDefault="00CB656F" w:rsidP="00856CBB">
      <w:pPr>
        <w:rPr>
          <w:rFonts w:cstheme="minorHAnsi"/>
          <w:sz w:val="28"/>
          <w:szCs w:val="28"/>
        </w:rPr>
      </w:pPr>
      <w:r>
        <w:rPr>
          <w:sz w:val="28"/>
          <w:szCs w:val="28"/>
        </w:rPr>
        <w:br/>
      </w:r>
      <w:r w:rsidRPr="00CB656F">
        <w:rPr>
          <w:rFonts w:cstheme="minorHAnsi"/>
          <w:b/>
          <w:bCs/>
          <w:sz w:val="28"/>
          <w:szCs w:val="28"/>
          <w:shd w:val="clear" w:color="auto" w:fill="FFFFFF"/>
        </w:rPr>
        <w:t>Boost AI Search &amp; Discovery dashboard:</w:t>
      </w:r>
      <w:r>
        <w:rPr>
          <w:rFonts w:cstheme="minorHAnsi"/>
          <w:b/>
          <w:bCs/>
          <w:sz w:val="28"/>
          <w:szCs w:val="28"/>
          <w:shd w:val="clear" w:color="auto" w:fill="FFFFFF"/>
        </w:rPr>
        <w:t xml:space="preserve"> -</w:t>
      </w:r>
      <w:r>
        <w:rPr>
          <w:rFonts w:cstheme="minorHAnsi"/>
          <w:b/>
          <w:bCs/>
          <w:sz w:val="28"/>
          <w:szCs w:val="28"/>
          <w:shd w:val="clear" w:color="auto" w:fill="FFFFFF"/>
        </w:rPr>
        <w:br/>
      </w:r>
      <w:r>
        <w:rPr>
          <w:rFonts w:cstheme="minorHAnsi"/>
          <w:b/>
          <w:bCs/>
          <w:sz w:val="28"/>
          <w:szCs w:val="28"/>
          <w:shd w:val="clear" w:color="auto" w:fill="FFFFFF"/>
        </w:rPr>
        <w:br/>
      </w:r>
      <w:r>
        <w:rPr>
          <w:rFonts w:cstheme="minorHAnsi"/>
          <w:sz w:val="28"/>
          <w:szCs w:val="28"/>
          <w:shd w:val="clear" w:color="auto" w:fill="FFFFFF"/>
        </w:rPr>
        <w:t>There is a menu bar with most features of app are located;</w:t>
      </w:r>
      <w:r>
        <w:rPr>
          <w:rFonts w:cstheme="minorHAnsi"/>
          <w:sz w:val="28"/>
          <w:szCs w:val="28"/>
          <w:shd w:val="clear" w:color="auto" w:fill="FFFFFF"/>
        </w:rPr>
        <w:br/>
      </w:r>
      <w:r>
        <w:rPr>
          <w:rFonts w:cstheme="minorHAnsi"/>
          <w:sz w:val="28"/>
          <w:szCs w:val="28"/>
          <w:shd w:val="clear" w:color="auto" w:fill="FFFFFF"/>
        </w:rPr>
        <w:br/>
      </w:r>
      <w:r w:rsidRPr="00856CBB">
        <w:rPr>
          <w:rFonts w:cstheme="minorHAnsi"/>
          <w:sz w:val="28"/>
          <w:szCs w:val="28"/>
          <w:shd w:val="clear" w:color="auto" w:fill="FFFFFF"/>
        </w:rPr>
        <w:t># Home</w:t>
      </w:r>
      <w:r w:rsidR="00856CBB" w:rsidRPr="00856CBB">
        <w:rPr>
          <w:rFonts w:cstheme="minorHAnsi"/>
          <w:sz w:val="28"/>
          <w:szCs w:val="28"/>
          <w:shd w:val="clear" w:color="auto" w:fill="FFFFFF"/>
        </w:rPr>
        <w:br/>
        <w:t xml:space="preserve"># </w:t>
      </w:r>
      <w:r w:rsidR="00856CBB" w:rsidRPr="00856CBB">
        <w:rPr>
          <w:rFonts w:cstheme="minorHAnsi"/>
          <w:color w:val="202124"/>
          <w:sz w:val="28"/>
          <w:szCs w:val="28"/>
          <w:shd w:val="clear" w:color="auto" w:fill="FFFFFF"/>
        </w:rPr>
        <w:t>Sync</w:t>
      </w:r>
      <w:r w:rsidR="00856CBB" w:rsidRPr="00856CBB">
        <w:rPr>
          <w:rFonts w:cstheme="minorHAnsi"/>
          <w:color w:val="202124"/>
          <w:sz w:val="28"/>
          <w:szCs w:val="28"/>
          <w:shd w:val="clear" w:color="auto" w:fill="FFFFFF"/>
        </w:rPr>
        <w:br/>
        <w:t># Analytics</w:t>
      </w:r>
      <w:r w:rsidR="00856CBB" w:rsidRPr="00856CBB">
        <w:rPr>
          <w:rFonts w:cstheme="minorHAnsi"/>
          <w:color w:val="202124"/>
          <w:sz w:val="28"/>
          <w:szCs w:val="28"/>
          <w:shd w:val="clear" w:color="auto" w:fill="FFFFFF"/>
        </w:rPr>
        <w:br/>
        <w:t># Filter</w:t>
      </w:r>
      <w:r w:rsidR="00856CBB" w:rsidRPr="00856CBB">
        <w:rPr>
          <w:rFonts w:cstheme="minorHAnsi"/>
          <w:color w:val="202124"/>
          <w:sz w:val="28"/>
          <w:szCs w:val="28"/>
          <w:shd w:val="clear" w:color="auto" w:fill="FFFFFF"/>
        </w:rPr>
        <w:br/>
        <w:t># Search</w:t>
      </w:r>
      <w:r w:rsidR="00856CBB" w:rsidRPr="00856CBB">
        <w:rPr>
          <w:rFonts w:cstheme="minorHAnsi"/>
          <w:color w:val="202124"/>
          <w:sz w:val="28"/>
          <w:szCs w:val="28"/>
          <w:shd w:val="clear" w:color="auto" w:fill="FFFFFF"/>
        </w:rPr>
        <w:br/>
        <w:t># Merchandising</w:t>
      </w:r>
      <w:r w:rsidR="00856CBB" w:rsidRPr="00856CBB">
        <w:rPr>
          <w:rFonts w:cstheme="minorHAnsi"/>
          <w:color w:val="202124"/>
          <w:sz w:val="28"/>
          <w:szCs w:val="28"/>
          <w:shd w:val="clear" w:color="auto" w:fill="FFFFFF"/>
        </w:rPr>
        <w:br/>
        <w:t># Recommendation</w:t>
      </w:r>
      <w:r w:rsidR="00856CBB" w:rsidRPr="00856CBB">
        <w:rPr>
          <w:rFonts w:cstheme="minorHAnsi"/>
          <w:color w:val="202124"/>
          <w:sz w:val="28"/>
          <w:szCs w:val="28"/>
          <w:shd w:val="clear" w:color="auto" w:fill="FFFFFF"/>
        </w:rPr>
        <w:br/>
        <w:t># Theme</w:t>
      </w:r>
      <w:r w:rsidR="00856CBB" w:rsidRPr="00856CBB">
        <w:rPr>
          <w:rFonts w:cstheme="minorHAnsi"/>
          <w:color w:val="202124"/>
          <w:sz w:val="28"/>
          <w:szCs w:val="28"/>
          <w:shd w:val="clear" w:color="auto" w:fill="FFFFFF"/>
        </w:rPr>
        <w:br/>
        <w:t># Tool</w:t>
      </w:r>
      <w:r w:rsidR="00856CBB">
        <w:rPr>
          <w:rFonts w:cstheme="minorHAnsi"/>
          <w:color w:val="202124"/>
          <w:sz w:val="28"/>
          <w:szCs w:val="28"/>
          <w:shd w:val="clear" w:color="auto" w:fill="FFFFFF"/>
        </w:rPr>
        <w:br/>
      </w:r>
      <w:r w:rsidR="00856CBB">
        <w:rPr>
          <w:rFonts w:cstheme="minorHAnsi"/>
          <w:color w:val="202124"/>
          <w:sz w:val="28"/>
          <w:szCs w:val="28"/>
          <w:shd w:val="clear" w:color="auto" w:fill="FFFFFF"/>
        </w:rPr>
        <w:br/>
      </w:r>
      <w:r w:rsidR="00856CBB" w:rsidRPr="00856CBB">
        <w:rPr>
          <w:rFonts w:cstheme="minorHAnsi"/>
          <w:b/>
          <w:bCs/>
          <w:color w:val="202124"/>
          <w:sz w:val="28"/>
          <w:szCs w:val="28"/>
          <w:u w:val="single"/>
          <w:shd w:val="clear" w:color="auto" w:fill="FFFFFF"/>
        </w:rPr>
        <w:t>Sync</w:t>
      </w:r>
      <w:r w:rsidR="00856CBB">
        <w:rPr>
          <w:rFonts w:cstheme="minorHAnsi"/>
          <w:b/>
          <w:bCs/>
          <w:color w:val="202124"/>
          <w:sz w:val="28"/>
          <w:szCs w:val="28"/>
          <w:u w:val="single"/>
          <w:shd w:val="clear" w:color="auto" w:fill="FFFFFF"/>
        </w:rPr>
        <w:br/>
      </w:r>
      <w:r w:rsidR="00856CBB">
        <w:rPr>
          <w:rFonts w:cstheme="minorHAnsi"/>
          <w:b/>
          <w:bCs/>
          <w:color w:val="202124"/>
          <w:sz w:val="28"/>
          <w:szCs w:val="28"/>
          <w:u w:val="single"/>
          <w:shd w:val="clear" w:color="auto" w:fill="FFFFFF"/>
        </w:rPr>
        <w:br/>
      </w:r>
      <w:r w:rsidR="00856CBB" w:rsidRPr="00856CBB">
        <w:rPr>
          <w:rFonts w:eastAsia="Times New Roman" w:cstheme="minorHAnsi"/>
          <w:sz w:val="28"/>
          <w:szCs w:val="28"/>
        </w:rPr>
        <w:t>Sync recent update is the process used for updating changes in your product data and some other app settings in general. We trigger this sync automatically and frequently every couple of minutes, so rest assured your product data is updated all the time.</w:t>
      </w:r>
    </w:p>
    <w:p w14:paraId="7376B7AB" w14:textId="66551DC5" w:rsidR="00110744" w:rsidRDefault="00110744" w:rsidP="008C4D49">
      <w:pPr>
        <w:pStyle w:val="ListParagraph"/>
        <w:ind w:left="0"/>
        <w:rPr>
          <w:rStyle w:val="Strong"/>
          <w:rFonts w:cstheme="minorHAnsi"/>
          <w:sz w:val="28"/>
          <w:szCs w:val="28"/>
        </w:rPr>
      </w:pPr>
      <w:r w:rsidRPr="00110744">
        <w:rPr>
          <w:rStyle w:val="Strong"/>
          <w:rFonts w:cstheme="minorHAnsi"/>
          <w:noProof/>
          <w:sz w:val="28"/>
          <w:szCs w:val="28"/>
        </w:rPr>
        <w:lastRenderedPageBreak/>
        <w:drawing>
          <wp:inline distT="0" distB="0" distL="0" distR="0" wp14:anchorId="50E1778F" wp14:editId="53BD238E">
            <wp:extent cx="5120640" cy="1585429"/>
            <wp:effectExtent l="0" t="0" r="3810" b="0"/>
            <wp:docPr id="672327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27226" name=""/>
                    <pic:cNvPicPr/>
                  </pic:nvPicPr>
                  <pic:blipFill>
                    <a:blip r:embed="rId13"/>
                    <a:stretch>
                      <a:fillRect/>
                    </a:stretch>
                  </pic:blipFill>
                  <pic:spPr>
                    <a:xfrm>
                      <a:off x="0" y="0"/>
                      <a:ext cx="5139046" cy="1591128"/>
                    </a:xfrm>
                    <a:prstGeom prst="rect">
                      <a:avLst/>
                    </a:prstGeom>
                  </pic:spPr>
                </pic:pic>
              </a:graphicData>
            </a:graphic>
          </wp:inline>
        </w:drawing>
      </w:r>
    </w:p>
    <w:p w14:paraId="6A63FC42" w14:textId="77777777" w:rsidR="008C4D49" w:rsidRPr="00110744" w:rsidRDefault="008C4D49" w:rsidP="008C4D49">
      <w:pPr>
        <w:pStyle w:val="ListParagraph"/>
        <w:ind w:left="0"/>
        <w:rPr>
          <w:rStyle w:val="Strong"/>
          <w:rFonts w:cstheme="minorHAnsi"/>
          <w:sz w:val="28"/>
          <w:szCs w:val="28"/>
        </w:rPr>
      </w:pPr>
    </w:p>
    <w:p w14:paraId="0932FFA7" w14:textId="539AC4A4" w:rsidR="00CB656F" w:rsidRPr="00CC23D8" w:rsidRDefault="00CC23D8" w:rsidP="008C4D49">
      <w:pPr>
        <w:pStyle w:val="ListParagraph"/>
        <w:numPr>
          <w:ilvl w:val="0"/>
          <w:numId w:val="1"/>
        </w:numPr>
        <w:ind w:left="270"/>
        <w:rPr>
          <w:rFonts w:cstheme="minorHAnsi"/>
          <w:b/>
          <w:bCs/>
          <w:sz w:val="28"/>
          <w:szCs w:val="28"/>
        </w:rPr>
      </w:pPr>
      <w:r w:rsidRPr="00CC23D8">
        <w:rPr>
          <w:rStyle w:val="Strong"/>
          <w:rFonts w:cstheme="minorHAnsi"/>
          <w:b w:val="0"/>
          <w:bCs w:val="0"/>
          <w:sz w:val="28"/>
          <w:szCs w:val="28"/>
          <w:shd w:val="clear" w:color="auto" w:fill="FFFFFF"/>
        </w:rPr>
        <w:t>Create your Boost All collection in your Shopify admin</w:t>
      </w:r>
    </w:p>
    <w:p w14:paraId="067EE573" w14:textId="77777777" w:rsidR="00256508" w:rsidRDefault="00FF3305">
      <w:pPr>
        <w:rPr>
          <w:rFonts w:cstheme="minorHAnsi"/>
          <w:color w:val="202124"/>
          <w:sz w:val="28"/>
          <w:szCs w:val="28"/>
          <w:shd w:val="clear" w:color="auto" w:fill="FFFFFF"/>
        </w:rPr>
      </w:pPr>
      <w:r>
        <w:br/>
      </w:r>
      <w:r w:rsidRPr="00FF3305">
        <w:rPr>
          <w:noProof/>
        </w:rPr>
        <w:drawing>
          <wp:inline distT="0" distB="0" distL="0" distR="0" wp14:anchorId="54D6CEBE" wp14:editId="4404EAD1">
            <wp:extent cx="3972154" cy="5990590"/>
            <wp:effectExtent l="0" t="0" r="9525" b="0"/>
            <wp:docPr id="263104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04677" name=""/>
                    <pic:cNvPicPr/>
                  </pic:nvPicPr>
                  <pic:blipFill>
                    <a:blip r:embed="rId14"/>
                    <a:stretch>
                      <a:fillRect/>
                    </a:stretch>
                  </pic:blipFill>
                  <pic:spPr>
                    <a:xfrm>
                      <a:off x="0" y="0"/>
                      <a:ext cx="3995851" cy="6026329"/>
                    </a:xfrm>
                    <a:prstGeom prst="rect">
                      <a:avLst/>
                    </a:prstGeom>
                  </pic:spPr>
                </pic:pic>
              </a:graphicData>
            </a:graphic>
          </wp:inline>
        </w:drawing>
      </w:r>
      <w:r>
        <w:br/>
      </w:r>
      <w:r w:rsidR="008F68F9">
        <w:lastRenderedPageBreak/>
        <w:br/>
      </w:r>
      <w:r w:rsidR="002B75D5" w:rsidRPr="002B75D5">
        <w:rPr>
          <w:rFonts w:cstheme="minorHAnsi"/>
          <w:b/>
          <w:bCs/>
          <w:color w:val="202124"/>
          <w:sz w:val="28"/>
          <w:szCs w:val="28"/>
          <w:shd w:val="clear" w:color="auto" w:fill="FFFFFF"/>
        </w:rPr>
        <w:t>2.</w:t>
      </w:r>
      <w:r w:rsidR="002B75D5" w:rsidRPr="002B75D5">
        <w:rPr>
          <w:rFonts w:cstheme="minorHAnsi"/>
          <w:color w:val="202124"/>
          <w:sz w:val="28"/>
          <w:szCs w:val="28"/>
          <w:shd w:val="clear" w:color="auto" w:fill="FFFFFF"/>
        </w:rPr>
        <w:t xml:space="preserve"> </w:t>
      </w:r>
      <w:r w:rsidR="002B75D5">
        <w:rPr>
          <w:rFonts w:cstheme="minorHAnsi"/>
          <w:color w:val="202124"/>
          <w:sz w:val="28"/>
          <w:szCs w:val="28"/>
          <w:shd w:val="clear" w:color="auto" w:fill="FFFFFF"/>
        </w:rPr>
        <w:t xml:space="preserve"> </w:t>
      </w:r>
      <w:r w:rsidR="002B75D5" w:rsidRPr="002B75D5">
        <w:rPr>
          <w:rFonts w:cstheme="minorHAnsi"/>
          <w:color w:val="202124"/>
          <w:sz w:val="28"/>
          <w:szCs w:val="28"/>
          <w:shd w:val="clear" w:color="auto" w:fill="FFFFFF"/>
        </w:rPr>
        <w:t>Sync best selling order with Boost AI Search &amp; Discovery app</w:t>
      </w:r>
      <w:r w:rsidR="002B75D5">
        <w:rPr>
          <w:rFonts w:cstheme="minorHAnsi"/>
          <w:color w:val="202124"/>
          <w:sz w:val="28"/>
          <w:szCs w:val="28"/>
          <w:shd w:val="clear" w:color="auto" w:fill="FFFFFF"/>
        </w:rPr>
        <w:br/>
      </w:r>
      <w:r w:rsidR="002B13F1">
        <w:rPr>
          <w:rFonts w:cstheme="minorHAnsi"/>
          <w:color w:val="202124"/>
          <w:sz w:val="28"/>
          <w:szCs w:val="28"/>
          <w:shd w:val="clear" w:color="auto" w:fill="FFFFFF"/>
        </w:rPr>
        <w:br/>
      </w:r>
      <w:r w:rsidR="002B13F1" w:rsidRPr="002B13F1">
        <w:rPr>
          <w:rFonts w:cstheme="minorHAnsi"/>
          <w:noProof/>
          <w:color w:val="202124"/>
          <w:sz w:val="28"/>
          <w:szCs w:val="28"/>
          <w:shd w:val="clear" w:color="auto" w:fill="FFFFFF"/>
        </w:rPr>
        <w:drawing>
          <wp:inline distT="0" distB="0" distL="0" distR="0" wp14:anchorId="0D190AA5" wp14:editId="59CFF9C2">
            <wp:extent cx="5943600" cy="1260475"/>
            <wp:effectExtent l="0" t="0" r="0" b="0"/>
            <wp:docPr id="643463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63716" name=""/>
                    <pic:cNvPicPr/>
                  </pic:nvPicPr>
                  <pic:blipFill>
                    <a:blip r:embed="rId15"/>
                    <a:stretch>
                      <a:fillRect/>
                    </a:stretch>
                  </pic:blipFill>
                  <pic:spPr>
                    <a:xfrm>
                      <a:off x="0" y="0"/>
                      <a:ext cx="5943600" cy="1260475"/>
                    </a:xfrm>
                    <a:prstGeom prst="rect">
                      <a:avLst/>
                    </a:prstGeom>
                  </pic:spPr>
                </pic:pic>
              </a:graphicData>
            </a:graphic>
          </wp:inline>
        </w:drawing>
      </w:r>
    </w:p>
    <w:p w14:paraId="088B01A7" w14:textId="77777777" w:rsidR="00256508" w:rsidRDefault="00256508">
      <w:pPr>
        <w:rPr>
          <w:rFonts w:cstheme="minorHAnsi"/>
          <w:color w:val="202124"/>
          <w:sz w:val="28"/>
          <w:szCs w:val="28"/>
          <w:shd w:val="clear" w:color="auto" w:fill="FFFFFF"/>
        </w:rPr>
      </w:pPr>
    </w:p>
    <w:p w14:paraId="7111877F" w14:textId="77777777" w:rsidR="00256508" w:rsidRPr="00256508" w:rsidRDefault="00256508" w:rsidP="00256508">
      <w:pPr>
        <w:numPr>
          <w:ilvl w:val="0"/>
          <w:numId w:val="22"/>
        </w:numPr>
        <w:shd w:val="clear" w:color="auto" w:fill="FFFFFF"/>
        <w:spacing w:before="100" w:beforeAutospacing="1" w:after="150" w:line="408" w:lineRule="atLeast"/>
        <w:ind w:left="180"/>
        <w:rPr>
          <w:rFonts w:eastAsia="Times New Roman" w:cstheme="minorHAnsi"/>
          <w:sz w:val="28"/>
          <w:szCs w:val="28"/>
        </w:rPr>
      </w:pPr>
      <w:r w:rsidRPr="00256508">
        <w:rPr>
          <w:rFonts w:eastAsia="Times New Roman" w:cstheme="minorHAnsi"/>
          <w:sz w:val="28"/>
          <w:szCs w:val="28"/>
        </w:rPr>
        <w:t>From the sync type drop-down, select the </w:t>
      </w:r>
      <w:r w:rsidRPr="00256508">
        <w:rPr>
          <w:rFonts w:eastAsia="Times New Roman" w:cstheme="minorHAnsi"/>
          <w:b/>
          <w:bCs/>
          <w:sz w:val="28"/>
          <w:szCs w:val="28"/>
        </w:rPr>
        <w:t>Sync best selling sorting order </w:t>
      </w:r>
      <w:r w:rsidRPr="00256508">
        <w:rPr>
          <w:rFonts w:eastAsia="Times New Roman" w:cstheme="minorHAnsi"/>
          <w:sz w:val="28"/>
          <w:szCs w:val="28"/>
        </w:rPr>
        <w:t>option. And Select the Sync best selling sorting order button.</w:t>
      </w:r>
    </w:p>
    <w:p w14:paraId="6DD50E69" w14:textId="77777777" w:rsidR="008B4E10" w:rsidRPr="008B4E10" w:rsidRDefault="00734EE9" w:rsidP="008B4E10">
      <w:pPr>
        <w:pStyle w:val="Heading2"/>
        <w:shd w:val="clear" w:color="auto" w:fill="FFFFFF"/>
        <w:spacing w:before="135" w:after="156" w:line="480" w:lineRule="atLeast"/>
        <w:rPr>
          <w:rFonts w:asciiTheme="minorHAnsi" w:hAnsiTheme="minorHAnsi" w:cstheme="minorHAnsi"/>
          <w:color w:val="auto"/>
          <w:sz w:val="28"/>
          <w:szCs w:val="28"/>
        </w:rPr>
      </w:pPr>
      <w:r w:rsidRPr="00734EE9">
        <w:rPr>
          <w:rFonts w:cstheme="minorHAnsi"/>
          <w:noProof/>
          <w:color w:val="202124"/>
          <w:sz w:val="28"/>
          <w:szCs w:val="28"/>
          <w:shd w:val="clear" w:color="auto" w:fill="FFFFFF"/>
        </w:rPr>
        <w:drawing>
          <wp:inline distT="0" distB="0" distL="0" distR="0" wp14:anchorId="48D048C2" wp14:editId="0BA86A48">
            <wp:extent cx="5943600" cy="1782445"/>
            <wp:effectExtent l="0" t="0" r="0" b="8255"/>
            <wp:docPr id="105328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82265" name=""/>
                    <pic:cNvPicPr/>
                  </pic:nvPicPr>
                  <pic:blipFill>
                    <a:blip r:embed="rId16"/>
                    <a:stretch>
                      <a:fillRect/>
                    </a:stretch>
                  </pic:blipFill>
                  <pic:spPr>
                    <a:xfrm>
                      <a:off x="0" y="0"/>
                      <a:ext cx="5943600" cy="1782445"/>
                    </a:xfrm>
                    <a:prstGeom prst="rect">
                      <a:avLst/>
                    </a:prstGeom>
                  </pic:spPr>
                </pic:pic>
              </a:graphicData>
            </a:graphic>
          </wp:inline>
        </w:drawing>
      </w:r>
      <w:r>
        <w:rPr>
          <w:rFonts w:cstheme="minorHAnsi"/>
          <w:b/>
          <w:bCs/>
          <w:color w:val="202124"/>
          <w:sz w:val="28"/>
          <w:szCs w:val="28"/>
          <w:u w:val="single"/>
          <w:shd w:val="clear" w:color="auto" w:fill="FFFFFF"/>
        </w:rPr>
        <w:br/>
      </w:r>
      <w:r>
        <w:rPr>
          <w:rFonts w:cstheme="minorHAnsi"/>
          <w:b/>
          <w:bCs/>
          <w:color w:val="202124"/>
          <w:sz w:val="28"/>
          <w:szCs w:val="28"/>
          <w:u w:val="single"/>
          <w:shd w:val="clear" w:color="auto" w:fill="FFFFFF"/>
        </w:rPr>
        <w:br/>
      </w:r>
      <w:r w:rsidRPr="00734EE9">
        <w:rPr>
          <w:rFonts w:cstheme="minorHAnsi"/>
          <w:noProof/>
          <w:color w:val="202124"/>
          <w:sz w:val="28"/>
          <w:szCs w:val="28"/>
          <w:shd w:val="clear" w:color="auto" w:fill="FFFFFF"/>
        </w:rPr>
        <w:drawing>
          <wp:inline distT="0" distB="0" distL="0" distR="0" wp14:anchorId="5D88FAEF" wp14:editId="40E10284">
            <wp:extent cx="5943600" cy="1406525"/>
            <wp:effectExtent l="0" t="0" r="0" b="3175"/>
            <wp:docPr id="475643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43526" name=""/>
                    <pic:cNvPicPr/>
                  </pic:nvPicPr>
                  <pic:blipFill>
                    <a:blip r:embed="rId17"/>
                    <a:stretch>
                      <a:fillRect/>
                    </a:stretch>
                  </pic:blipFill>
                  <pic:spPr>
                    <a:xfrm>
                      <a:off x="0" y="0"/>
                      <a:ext cx="5943600" cy="1406525"/>
                    </a:xfrm>
                    <a:prstGeom prst="rect">
                      <a:avLst/>
                    </a:prstGeom>
                  </pic:spPr>
                </pic:pic>
              </a:graphicData>
            </a:graphic>
          </wp:inline>
        </w:drawing>
      </w:r>
      <w:r w:rsidR="002B13F1">
        <w:rPr>
          <w:rFonts w:cstheme="minorHAnsi"/>
          <w:color w:val="202124"/>
          <w:sz w:val="28"/>
          <w:szCs w:val="28"/>
          <w:shd w:val="clear" w:color="auto" w:fill="FFFFFF"/>
        </w:rPr>
        <w:br/>
      </w:r>
      <w:r w:rsidR="008B4E10">
        <w:rPr>
          <w:rFonts w:cstheme="minorHAnsi"/>
          <w:b/>
          <w:bCs/>
          <w:color w:val="202124"/>
          <w:sz w:val="28"/>
          <w:szCs w:val="28"/>
          <w:u w:val="single"/>
          <w:shd w:val="clear" w:color="auto" w:fill="FFFFFF"/>
        </w:rPr>
        <w:br/>
      </w:r>
      <w:r w:rsidR="008B4E10">
        <w:rPr>
          <w:rFonts w:cstheme="minorHAnsi"/>
          <w:b/>
          <w:bCs/>
          <w:color w:val="202124"/>
          <w:sz w:val="28"/>
          <w:szCs w:val="28"/>
          <w:u w:val="single"/>
          <w:shd w:val="clear" w:color="auto" w:fill="FFFFFF"/>
        </w:rPr>
        <w:br/>
      </w:r>
      <w:r w:rsidR="008B4E10" w:rsidRPr="008B4E10">
        <w:rPr>
          <w:rFonts w:asciiTheme="minorHAnsi" w:hAnsiTheme="minorHAnsi" w:cstheme="minorHAnsi"/>
          <w:color w:val="auto"/>
          <w:sz w:val="28"/>
          <w:szCs w:val="28"/>
        </w:rPr>
        <w:t>Sync schedule</w:t>
      </w:r>
    </w:p>
    <w:p w14:paraId="75DDA574" w14:textId="0BB13D0E" w:rsidR="008B4E10" w:rsidRPr="008B4E10" w:rsidRDefault="008B4E10" w:rsidP="008B4E10">
      <w:pPr>
        <w:pStyle w:val="NormalWeb"/>
        <w:shd w:val="clear" w:color="auto" w:fill="FFFFFF"/>
        <w:spacing w:before="0" w:beforeAutospacing="0" w:after="360" w:afterAutospacing="0" w:line="408" w:lineRule="atLeast"/>
        <w:rPr>
          <w:rFonts w:asciiTheme="minorHAnsi" w:hAnsiTheme="minorHAnsi" w:cstheme="minorHAnsi"/>
          <w:sz w:val="28"/>
          <w:szCs w:val="28"/>
        </w:rPr>
      </w:pPr>
      <w:r w:rsidRPr="008B4E10">
        <w:rPr>
          <w:rFonts w:asciiTheme="minorHAnsi" w:hAnsiTheme="minorHAnsi" w:cstheme="minorHAnsi"/>
          <w:sz w:val="28"/>
          <w:szCs w:val="28"/>
        </w:rPr>
        <w:t>Here are the steps to create a sync schedule.</w:t>
      </w:r>
      <w:r w:rsidRPr="008B4E10">
        <w:rPr>
          <w:rFonts w:asciiTheme="minorHAnsi" w:hAnsiTheme="minorHAnsi" w:cstheme="minorHAnsi"/>
          <w:sz w:val="28"/>
          <w:szCs w:val="28"/>
        </w:rPr>
        <w:br/>
        <w:t>1. Go to </w:t>
      </w:r>
      <w:r w:rsidRPr="008B4E10">
        <w:rPr>
          <w:rStyle w:val="Strong"/>
          <w:rFonts w:asciiTheme="minorHAnsi" w:eastAsiaTheme="majorEastAsia" w:hAnsiTheme="minorHAnsi" w:cstheme="minorHAnsi"/>
          <w:sz w:val="28"/>
          <w:szCs w:val="28"/>
        </w:rPr>
        <w:t>Sync</w:t>
      </w:r>
      <w:r w:rsidRPr="008B4E10">
        <w:rPr>
          <w:rFonts w:asciiTheme="minorHAnsi" w:hAnsiTheme="minorHAnsi" w:cstheme="minorHAnsi"/>
          <w:sz w:val="28"/>
          <w:szCs w:val="28"/>
        </w:rPr>
        <w:t> &gt; Switch to the </w:t>
      </w:r>
      <w:r w:rsidRPr="008B4E10">
        <w:rPr>
          <w:rStyle w:val="Strong"/>
          <w:rFonts w:asciiTheme="minorHAnsi" w:eastAsiaTheme="majorEastAsia" w:hAnsiTheme="minorHAnsi" w:cstheme="minorHAnsi"/>
          <w:sz w:val="28"/>
          <w:szCs w:val="28"/>
        </w:rPr>
        <w:t>Sync Schedule</w:t>
      </w:r>
      <w:r w:rsidRPr="008B4E10">
        <w:rPr>
          <w:rFonts w:asciiTheme="minorHAnsi" w:hAnsiTheme="minorHAnsi" w:cstheme="minorHAnsi"/>
          <w:sz w:val="28"/>
          <w:szCs w:val="28"/>
        </w:rPr>
        <w:t> tab</w:t>
      </w:r>
      <w:r w:rsidRPr="008B4E10">
        <w:rPr>
          <w:rFonts w:asciiTheme="minorHAnsi" w:hAnsiTheme="minorHAnsi" w:cstheme="minorHAnsi"/>
          <w:sz w:val="28"/>
          <w:szCs w:val="28"/>
        </w:rPr>
        <w:br/>
        <w:t>2. Select a sync type.</w:t>
      </w:r>
      <w:r w:rsidR="00624D74">
        <w:rPr>
          <w:rFonts w:asciiTheme="minorHAnsi" w:hAnsiTheme="minorHAnsi" w:cstheme="minorHAnsi"/>
          <w:sz w:val="28"/>
          <w:szCs w:val="28"/>
        </w:rPr>
        <w:br/>
      </w:r>
      <w:r w:rsidR="00624D74" w:rsidRPr="00624D74">
        <w:rPr>
          <w:rFonts w:asciiTheme="minorHAnsi" w:hAnsiTheme="minorHAnsi" w:cstheme="minorHAnsi"/>
          <w:noProof/>
          <w:sz w:val="28"/>
          <w:szCs w:val="28"/>
        </w:rPr>
        <w:lastRenderedPageBreak/>
        <w:drawing>
          <wp:inline distT="0" distB="0" distL="0" distR="0" wp14:anchorId="2EE17864" wp14:editId="50ED2620">
            <wp:extent cx="5943600" cy="4089400"/>
            <wp:effectExtent l="0" t="0" r="0" b="6350"/>
            <wp:docPr id="560996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96486" name=""/>
                    <pic:cNvPicPr/>
                  </pic:nvPicPr>
                  <pic:blipFill>
                    <a:blip r:embed="rId18"/>
                    <a:stretch>
                      <a:fillRect/>
                    </a:stretch>
                  </pic:blipFill>
                  <pic:spPr>
                    <a:xfrm>
                      <a:off x="0" y="0"/>
                      <a:ext cx="5943600" cy="4089400"/>
                    </a:xfrm>
                    <a:prstGeom prst="rect">
                      <a:avLst/>
                    </a:prstGeom>
                  </pic:spPr>
                </pic:pic>
              </a:graphicData>
            </a:graphic>
          </wp:inline>
        </w:drawing>
      </w:r>
      <w:r w:rsidR="00B4027F">
        <w:rPr>
          <w:rFonts w:asciiTheme="minorHAnsi" w:hAnsiTheme="minorHAnsi" w:cstheme="minorHAnsi"/>
          <w:sz w:val="28"/>
          <w:szCs w:val="28"/>
        </w:rPr>
        <w:br/>
      </w:r>
      <w:r w:rsidR="00B4027F">
        <w:rPr>
          <w:rFonts w:asciiTheme="minorHAnsi" w:hAnsiTheme="minorHAnsi" w:cstheme="minorHAnsi"/>
          <w:sz w:val="28"/>
          <w:szCs w:val="28"/>
        </w:rPr>
        <w:br/>
      </w:r>
      <w:r w:rsidR="00B4027F" w:rsidRPr="00B4027F">
        <w:rPr>
          <w:rFonts w:asciiTheme="minorHAnsi" w:hAnsiTheme="minorHAnsi" w:cstheme="minorHAnsi"/>
          <w:sz w:val="28"/>
          <w:szCs w:val="28"/>
          <w:shd w:val="clear" w:color="auto" w:fill="FFFFFF"/>
        </w:rPr>
        <w:t>3. Select the </w:t>
      </w:r>
      <w:r w:rsidR="00B4027F" w:rsidRPr="00B4027F">
        <w:rPr>
          <w:rStyle w:val="Strong"/>
          <w:rFonts w:asciiTheme="minorHAnsi" w:eastAsiaTheme="majorEastAsia" w:hAnsiTheme="minorHAnsi" w:cstheme="minorHAnsi"/>
          <w:sz w:val="28"/>
          <w:szCs w:val="28"/>
          <w:shd w:val="clear" w:color="auto" w:fill="FFFFFF"/>
        </w:rPr>
        <w:t>start date</w:t>
      </w:r>
      <w:r w:rsidR="00B4027F" w:rsidRPr="00B4027F">
        <w:rPr>
          <w:rFonts w:asciiTheme="minorHAnsi" w:hAnsiTheme="minorHAnsi" w:cstheme="minorHAnsi"/>
          <w:sz w:val="28"/>
          <w:szCs w:val="28"/>
          <w:shd w:val="clear" w:color="auto" w:fill="FFFFFF"/>
        </w:rPr>
        <w:t> and </w:t>
      </w:r>
      <w:r w:rsidR="00B4027F" w:rsidRPr="00B4027F">
        <w:rPr>
          <w:rStyle w:val="Strong"/>
          <w:rFonts w:asciiTheme="minorHAnsi" w:eastAsiaTheme="majorEastAsia" w:hAnsiTheme="minorHAnsi" w:cstheme="minorHAnsi"/>
          <w:sz w:val="28"/>
          <w:szCs w:val="28"/>
          <w:shd w:val="clear" w:color="auto" w:fill="FFFFFF"/>
        </w:rPr>
        <w:t>start time.</w:t>
      </w:r>
      <w:r w:rsidR="00A8708B">
        <w:rPr>
          <w:rStyle w:val="Strong"/>
          <w:rFonts w:asciiTheme="minorHAnsi" w:eastAsiaTheme="majorEastAsia" w:hAnsiTheme="minorHAnsi" w:cstheme="minorHAnsi"/>
          <w:sz w:val="28"/>
          <w:szCs w:val="28"/>
          <w:shd w:val="clear" w:color="auto" w:fill="FFFFFF"/>
        </w:rPr>
        <w:br/>
      </w:r>
      <w:r w:rsidR="00A8708B">
        <w:rPr>
          <w:rStyle w:val="Strong"/>
          <w:rFonts w:asciiTheme="minorHAnsi" w:eastAsiaTheme="majorEastAsia" w:hAnsiTheme="minorHAnsi" w:cstheme="minorHAnsi"/>
          <w:sz w:val="28"/>
          <w:szCs w:val="28"/>
          <w:shd w:val="clear" w:color="auto" w:fill="FFFFFF"/>
        </w:rPr>
        <w:br/>
      </w:r>
      <w:r w:rsidR="00A8708B" w:rsidRPr="00A8708B">
        <w:rPr>
          <w:rFonts w:asciiTheme="minorHAnsi" w:hAnsiTheme="minorHAnsi" w:cstheme="minorHAnsi"/>
          <w:noProof/>
          <w:sz w:val="28"/>
          <w:szCs w:val="28"/>
        </w:rPr>
        <w:drawing>
          <wp:inline distT="0" distB="0" distL="0" distR="0" wp14:anchorId="3000A799" wp14:editId="589B35BA">
            <wp:extent cx="3738067" cy="2443323"/>
            <wp:effectExtent l="0" t="0" r="0" b="0"/>
            <wp:docPr id="171956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6799" name=""/>
                    <pic:cNvPicPr/>
                  </pic:nvPicPr>
                  <pic:blipFill>
                    <a:blip r:embed="rId19"/>
                    <a:stretch>
                      <a:fillRect/>
                    </a:stretch>
                  </pic:blipFill>
                  <pic:spPr>
                    <a:xfrm>
                      <a:off x="0" y="0"/>
                      <a:ext cx="3756482" cy="2455359"/>
                    </a:xfrm>
                    <a:prstGeom prst="rect">
                      <a:avLst/>
                    </a:prstGeom>
                  </pic:spPr>
                </pic:pic>
              </a:graphicData>
            </a:graphic>
          </wp:inline>
        </w:drawing>
      </w:r>
      <w:r w:rsidR="00D864EC">
        <w:rPr>
          <w:rStyle w:val="Strong"/>
          <w:rFonts w:asciiTheme="minorHAnsi" w:eastAsiaTheme="majorEastAsia" w:hAnsiTheme="minorHAnsi" w:cstheme="minorHAnsi"/>
          <w:sz w:val="28"/>
          <w:szCs w:val="28"/>
          <w:shd w:val="clear" w:color="auto" w:fill="FFFFFF"/>
        </w:rPr>
        <w:br/>
      </w:r>
      <w:r w:rsidR="00D864EC">
        <w:rPr>
          <w:rStyle w:val="Strong"/>
          <w:rFonts w:asciiTheme="minorHAnsi" w:eastAsiaTheme="majorEastAsia" w:hAnsiTheme="minorHAnsi" w:cstheme="minorHAnsi"/>
          <w:sz w:val="28"/>
          <w:szCs w:val="28"/>
          <w:shd w:val="clear" w:color="auto" w:fill="FFFFFF"/>
        </w:rPr>
        <w:br/>
      </w:r>
      <w:r w:rsidR="00D864EC" w:rsidRPr="00D864EC">
        <w:rPr>
          <w:rFonts w:asciiTheme="minorHAnsi" w:hAnsiTheme="minorHAnsi" w:cstheme="minorHAnsi"/>
          <w:sz w:val="28"/>
          <w:szCs w:val="28"/>
          <w:shd w:val="clear" w:color="auto" w:fill="FFFFFF"/>
        </w:rPr>
        <w:t>4. Click the </w:t>
      </w:r>
      <w:r w:rsidR="00D864EC" w:rsidRPr="00D864EC">
        <w:rPr>
          <w:rStyle w:val="Strong"/>
          <w:rFonts w:asciiTheme="minorHAnsi" w:eastAsiaTheme="majorEastAsia" w:hAnsiTheme="minorHAnsi" w:cstheme="minorHAnsi"/>
          <w:sz w:val="28"/>
          <w:szCs w:val="28"/>
          <w:shd w:val="clear" w:color="auto" w:fill="FFFFFF"/>
        </w:rPr>
        <w:t>Save Schedule </w:t>
      </w:r>
      <w:r w:rsidR="00D864EC" w:rsidRPr="00D864EC">
        <w:rPr>
          <w:rFonts w:asciiTheme="minorHAnsi" w:hAnsiTheme="minorHAnsi" w:cstheme="minorHAnsi"/>
          <w:sz w:val="28"/>
          <w:szCs w:val="28"/>
          <w:shd w:val="clear" w:color="auto" w:fill="FFFFFF"/>
        </w:rPr>
        <w:t>button</w:t>
      </w:r>
    </w:p>
    <w:p w14:paraId="4ADA2CA5" w14:textId="77777777" w:rsidR="00393807" w:rsidRPr="0084599D" w:rsidRDefault="00393807" w:rsidP="00393807">
      <w:pPr>
        <w:pStyle w:val="Heading2"/>
        <w:shd w:val="clear" w:color="auto" w:fill="FFFFFF"/>
        <w:spacing w:before="135" w:after="156" w:line="480" w:lineRule="atLeast"/>
        <w:rPr>
          <w:rFonts w:asciiTheme="minorHAnsi" w:hAnsiTheme="minorHAnsi" w:cstheme="minorHAnsi"/>
          <w:b/>
          <w:bCs/>
          <w:color w:val="auto"/>
          <w:sz w:val="28"/>
          <w:szCs w:val="28"/>
          <w:u w:val="single"/>
        </w:rPr>
      </w:pPr>
      <w:r w:rsidRPr="0084599D">
        <w:rPr>
          <w:rFonts w:asciiTheme="minorHAnsi" w:hAnsiTheme="minorHAnsi" w:cstheme="minorHAnsi"/>
          <w:b/>
          <w:bCs/>
          <w:color w:val="auto"/>
          <w:sz w:val="28"/>
          <w:szCs w:val="28"/>
          <w:u w:val="single"/>
        </w:rPr>
        <w:lastRenderedPageBreak/>
        <w:t>Sync history</w:t>
      </w:r>
    </w:p>
    <w:p w14:paraId="2EEF9B05" w14:textId="6E20F194" w:rsidR="00393807" w:rsidRDefault="00393807" w:rsidP="00393807">
      <w:pPr>
        <w:pStyle w:val="NormalWeb"/>
        <w:shd w:val="clear" w:color="auto" w:fill="FFFFFF"/>
        <w:spacing w:before="0" w:beforeAutospacing="0" w:after="360" w:afterAutospacing="0" w:line="408" w:lineRule="atLeast"/>
        <w:rPr>
          <w:rFonts w:asciiTheme="minorHAnsi" w:hAnsiTheme="minorHAnsi" w:cstheme="minorHAnsi"/>
          <w:sz w:val="28"/>
          <w:szCs w:val="28"/>
        </w:rPr>
      </w:pPr>
      <w:r w:rsidRPr="00393807">
        <w:rPr>
          <w:rFonts w:asciiTheme="minorHAnsi" w:hAnsiTheme="minorHAnsi" w:cstheme="minorHAnsi"/>
          <w:sz w:val="28"/>
          <w:szCs w:val="28"/>
        </w:rPr>
        <w:t>Sync history displays all records of Manual sync, Auto-sync, and Scheduled sync in the last 30 days. A Sync event thumbnail includes:</w:t>
      </w:r>
      <w:r w:rsidR="005F7F58">
        <w:rPr>
          <w:rFonts w:asciiTheme="minorHAnsi" w:hAnsiTheme="minorHAnsi" w:cstheme="minorHAnsi"/>
          <w:sz w:val="28"/>
          <w:szCs w:val="28"/>
        </w:rPr>
        <w:br/>
      </w:r>
      <w:r w:rsidR="005F7F58">
        <w:rPr>
          <w:rFonts w:asciiTheme="minorHAnsi" w:hAnsiTheme="minorHAnsi" w:cstheme="minorHAnsi"/>
          <w:sz w:val="28"/>
          <w:szCs w:val="28"/>
        </w:rPr>
        <w:br/>
      </w:r>
      <w:r w:rsidR="005F7F58" w:rsidRPr="005F7F58">
        <w:rPr>
          <w:rFonts w:asciiTheme="minorHAnsi" w:hAnsiTheme="minorHAnsi" w:cstheme="minorHAnsi"/>
          <w:noProof/>
          <w:sz w:val="28"/>
          <w:szCs w:val="28"/>
        </w:rPr>
        <w:drawing>
          <wp:inline distT="0" distB="0" distL="0" distR="0" wp14:anchorId="3F621886" wp14:editId="3153A94B">
            <wp:extent cx="5543550" cy="6105525"/>
            <wp:effectExtent l="0" t="0" r="0" b="9525"/>
            <wp:docPr id="147488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83692" name=""/>
                    <pic:cNvPicPr/>
                  </pic:nvPicPr>
                  <pic:blipFill>
                    <a:blip r:embed="rId20"/>
                    <a:stretch>
                      <a:fillRect/>
                    </a:stretch>
                  </pic:blipFill>
                  <pic:spPr>
                    <a:xfrm>
                      <a:off x="0" y="0"/>
                      <a:ext cx="5543550" cy="6105525"/>
                    </a:xfrm>
                    <a:prstGeom prst="rect">
                      <a:avLst/>
                    </a:prstGeom>
                  </pic:spPr>
                </pic:pic>
              </a:graphicData>
            </a:graphic>
          </wp:inline>
        </w:drawing>
      </w:r>
    </w:p>
    <w:p w14:paraId="00E09A01" w14:textId="77777777" w:rsidR="007F5B7C" w:rsidRPr="00393807" w:rsidRDefault="007F5B7C" w:rsidP="00393807">
      <w:pPr>
        <w:pStyle w:val="NormalWeb"/>
        <w:shd w:val="clear" w:color="auto" w:fill="FFFFFF"/>
        <w:spacing w:before="0" w:beforeAutospacing="0" w:after="360" w:afterAutospacing="0" w:line="408" w:lineRule="atLeast"/>
        <w:rPr>
          <w:rFonts w:asciiTheme="minorHAnsi" w:hAnsiTheme="minorHAnsi" w:cstheme="minorHAnsi"/>
          <w:sz w:val="28"/>
          <w:szCs w:val="28"/>
        </w:rPr>
      </w:pPr>
    </w:p>
    <w:p w14:paraId="4C46AACF" w14:textId="53214867" w:rsidR="00A9204E" w:rsidRDefault="002B75D5">
      <w:pPr>
        <w:rPr>
          <w:rFonts w:cstheme="minorHAnsi"/>
          <w:b/>
          <w:bCs/>
          <w:color w:val="202124"/>
          <w:sz w:val="28"/>
          <w:szCs w:val="28"/>
          <w:u w:val="single"/>
          <w:shd w:val="clear" w:color="auto" w:fill="FFFFFF"/>
        </w:rPr>
      </w:pPr>
      <w:r>
        <w:rPr>
          <w:rFonts w:cstheme="minorHAnsi"/>
          <w:b/>
          <w:bCs/>
          <w:color w:val="202124"/>
          <w:sz w:val="28"/>
          <w:szCs w:val="28"/>
          <w:u w:val="single"/>
          <w:shd w:val="clear" w:color="auto" w:fill="FFFFFF"/>
        </w:rPr>
        <w:lastRenderedPageBreak/>
        <w:br/>
      </w:r>
      <w:r w:rsidR="008F68F9" w:rsidRPr="008F68F9">
        <w:rPr>
          <w:rFonts w:cstheme="minorHAnsi"/>
          <w:b/>
          <w:bCs/>
          <w:color w:val="202124"/>
          <w:sz w:val="28"/>
          <w:szCs w:val="28"/>
          <w:u w:val="single"/>
          <w:shd w:val="clear" w:color="auto" w:fill="FFFFFF"/>
        </w:rPr>
        <w:t xml:space="preserve"> Analytics</w:t>
      </w:r>
      <w:r w:rsidR="008F68F9">
        <w:rPr>
          <w:rFonts w:cstheme="minorHAnsi"/>
          <w:b/>
          <w:bCs/>
          <w:color w:val="202124"/>
          <w:sz w:val="28"/>
          <w:szCs w:val="28"/>
          <w:u w:val="single"/>
          <w:shd w:val="clear" w:color="auto" w:fill="FFFFFF"/>
        </w:rPr>
        <w:br/>
      </w:r>
    </w:p>
    <w:p w14:paraId="564C80E5" w14:textId="74096C44" w:rsidR="001D6443" w:rsidRPr="00214021" w:rsidRDefault="001D6443">
      <w:pPr>
        <w:rPr>
          <w:rFonts w:cstheme="minorHAnsi"/>
          <w:sz w:val="28"/>
          <w:szCs w:val="28"/>
          <w:shd w:val="clear" w:color="auto" w:fill="FFFFFF"/>
        </w:rPr>
      </w:pPr>
      <w:r w:rsidRPr="00214021">
        <w:rPr>
          <w:rFonts w:cstheme="minorHAnsi"/>
          <w:sz w:val="28"/>
          <w:szCs w:val="28"/>
          <w:shd w:val="clear" w:color="auto" w:fill="FFFFFF"/>
        </w:rPr>
        <w:t>Boost AI Search &amp; Discovery provides a dashboard with detailed insights and analytics on customer behavior and your products.</w:t>
      </w:r>
      <w:r w:rsidRPr="00214021">
        <w:rPr>
          <w:rFonts w:cstheme="minorHAnsi"/>
          <w:sz w:val="28"/>
          <w:szCs w:val="28"/>
          <w:shd w:val="clear" w:color="auto" w:fill="FFFFFF"/>
        </w:rPr>
        <w:br/>
        <w:t>The Analytics section contains the analytics of our main features that help you learn more about your sale and customer in great detail.</w:t>
      </w:r>
    </w:p>
    <w:p w14:paraId="71D7A5E0" w14:textId="351867E3" w:rsidR="00214021" w:rsidRPr="00214021" w:rsidRDefault="001D6443" w:rsidP="00214021">
      <w:pPr>
        <w:shd w:val="clear" w:color="auto" w:fill="FFFFFF"/>
        <w:spacing w:before="100" w:beforeAutospacing="1" w:after="150" w:line="408" w:lineRule="atLeast"/>
        <w:rPr>
          <w:rFonts w:cstheme="minorHAnsi"/>
          <w:b/>
          <w:bCs/>
          <w:sz w:val="28"/>
          <w:szCs w:val="28"/>
          <w:shd w:val="clear" w:color="auto" w:fill="FFFFFF"/>
        </w:rPr>
      </w:pPr>
      <w:r w:rsidRPr="00214021">
        <w:rPr>
          <w:rFonts w:cstheme="minorHAnsi"/>
          <w:sz w:val="28"/>
          <w:szCs w:val="28"/>
          <w:shd w:val="clear" w:color="auto" w:fill="FFFFFF"/>
        </w:rPr>
        <w:t>Analytics feature provides you with 4 main analytics: </w:t>
      </w:r>
      <w:r w:rsidRPr="00214021">
        <w:rPr>
          <w:rFonts w:cstheme="minorHAnsi"/>
          <w:sz w:val="28"/>
          <w:szCs w:val="28"/>
          <w:shd w:val="clear" w:color="auto" w:fill="FFFFFF"/>
        </w:rPr>
        <w:br/>
      </w:r>
      <w:r w:rsidRPr="00214021">
        <w:rPr>
          <w:rStyle w:val="Strong"/>
          <w:rFonts w:cstheme="minorHAnsi"/>
          <w:sz w:val="28"/>
          <w:szCs w:val="28"/>
          <w:shd w:val="clear" w:color="auto" w:fill="FFFFFF"/>
        </w:rPr>
        <w:t>App Impact</w:t>
      </w:r>
      <w:r w:rsidRPr="00214021">
        <w:rPr>
          <w:rFonts w:cstheme="minorHAnsi"/>
          <w:sz w:val="28"/>
          <w:szCs w:val="28"/>
          <w:shd w:val="clear" w:color="auto" w:fill="FFFFFF"/>
        </w:rPr>
        <w:t>, </w:t>
      </w:r>
      <w:r w:rsidRPr="00214021">
        <w:rPr>
          <w:rStyle w:val="Strong"/>
          <w:rFonts w:cstheme="minorHAnsi"/>
          <w:sz w:val="28"/>
          <w:szCs w:val="28"/>
          <w:shd w:val="clear" w:color="auto" w:fill="FFFFFF"/>
        </w:rPr>
        <w:t>Collection Analytics</w:t>
      </w:r>
      <w:r w:rsidRPr="00214021">
        <w:rPr>
          <w:rFonts w:cstheme="minorHAnsi"/>
          <w:sz w:val="28"/>
          <w:szCs w:val="28"/>
          <w:shd w:val="clear" w:color="auto" w:fill="FFFFFF"/>
        </w:rPr>
        <w:t>, </w:t>
      </w:r>
      <w:r w:rsidRPr="00214021">
        <w:rPr>
          <w:rStyle w:val="Strong"/>
          <w:rFonts w:cstheme="minorHAnsi"/>
          <w:sz w:val="28"/>
          <w:szCs w:val="28"/>
          <w:shd w:val="clear" w:color="auto" w:fill="FFFFFF"/>
        </w:rPr>
        <w:t>Search Analytics</w:t>
      </w:r>
      <w:r w:rsidRPr="00214021">
        <w:rPr>
          <w:rFonts w:cstheme="minorHAnsi"/>
          <w:sz w:val="28"/>
          <w:szCs w:val="28"/>
          <w:shd w:val="clear" w:color="auto" w:fill="FFFFFF"/>
        </w:rPr>
        <w:t> and </w:t>
      </w:r>
      <w:r w:rsidRPr="00214021">
        <w:rPr>
          <w:rStyle w:val="Strong"/>
          <w:rFonts w:cstheme="minorHAnsi"/>
          <w:sz w:val="28"/>
          <w:szCs w:val="28"/>
          <w:shd w:val="clear" w:color="auto" w:fill="FFFFFF"/>
        </w:rPr>
        <w:t>Recommendation Analytics</w:t>
      </w:r>
      <w:r w:rsidRPr="00214021">
        <w:rPr>
          <w:rFonts w:cstheme="minorHAnsi"/>
          <w:sz w:val="28"/>
          <w:szCs w:val="28"/>
          <w:shd w:val="clear" w:color="auto" w:fill="FFFFFF"/>
        </w:rPr>
        <w:t>.</w:t>
      </w:r>
      <w:r w:rsidRPr="00214021">
        <w:rPr>
          <w:rFonts w:cstheme="minorHAnsi"/>
          <w:sz w:val="28"/>
          <w:szCs w:val="28"/>
          <w:shd w:val="clear" w:color="auto" w:fill="FFFFFF"/>
        </w:rPr>
        <w:br/>
      </w:r>
      <w:r w:rsidRPr="00214021">
        <w:rPr>
          <w:rFonts w:cstheme="minorHAnsi"/>
          <w:sz w:val="28"/>
          <w:szCs w:val="28"/>
          <w:shd w:val="clear" w:color="auto" w:fill="FFFFFF"/>
        </w:rPr>
        <w:br/>
      </w:r>
      <w:r w:rsidRPr="00214021">
        <w:rPr>
          <w:rStyle w:val="Strong"/>
          <w:rFonts w:cstheme="minorHAnsi"/>
          <w:sz w:val="28"/>
          <w:szCs w:val="28"/>
          <w:u w:val="single"/>
          <w:shd w:val="clear" w:color="auto" w:fill="FFFFFF"/>
        </w:rPr>
        <w:t>To export your Analytics data:</w:t>
      </w:r>
      <w:r w:rsidRPr="00214021">
        <w:rPr>
          <w:rStyle w:val="Strong"/>
          <w:rFonts w:cstheme="minorHAnsi"/>
          <w:sz w:val="28"/>
          <w:szCs w:val="28"/>
          <w:u w:val="single"/>
          <w:shd w:val="clear" w:color="auto" w:fill="FFFFFF"/>
        </w:rPr>
        <w:br/>
      </w:r>
      <w:r w:rsidRPr="006C6A97">
        <w:rPr>
          <w:rStyle w:val="Strong"/>
          <w:rFonts w:cstheme="minorHAnsi"/>
          <w:b w:val="0"/>
          <w:bCs w:val="0"/>
          <w:sz w:val="28"/>
          <w:szCs w:val="28"/>
          <w:shd w:val="clear" w:color="auto" w:fill="FFFFFF"/>
        </w:rPr>
        <w:t>1.</w:t>
      </w:r>
      <w:r w:rsidRPr="00214021">
        <w:rPr>
          <w:rStyle w:val="Strong"/>
          <w:rFonts w:cstheme="minorHAnsi"/>
          <w:sz w:val="28"/>
          <w:szCs w:val="28"/>
          <w:shd w:val="clear" w:color="auto" w:fill="FFFFFF"/>
        </w:rPr>
        <w:t xml:space="preserve"> </w:t>
      </w:r>
      <w:r w:rsidRPr="00214021">
        <w:rPr>
          <w:rFonts w:eastAsia="Times New Roman" w:cstheme="minorHAnsi"/>
          <w:sz w:val="28"/>
          <w:szCs w:val="28"/>
        </w:rPr>
        <w:t>From the app’s admin, go to </w:t>
      </w:r>
      <w:r w:rsidRPr="00214021">
        <w:rPr>
          <w:rFonts w:eastAsia="Times New Roman" w:cstheme="minorHAnsi"/>
          <w:b/>
          <w:bCs/>
          <w:sz w:val="28"/>
          <w:szCs w:val="28"/>
        </w:rPr>
        <w:t>Analytics</w:t>
      </w:r>
      <w:r w:rsidRPr="00214021">
        <w:rPr>
          <w:rFonts w:eastAsia="Times New Roman" w:cstheme="minorHAnsi"/>
          <w:sz w:val="28"/>
          <w:szCs w:val="28"/>
        </w:rPr>
        <w:t>.</w:t>
      </w:r>
      <w:r w:rsidRPr="00214021">
        <w:rPr>
          <w:rFonts w:eastAsia="Times New Roman" w:cstheme="minorHAnsi"/>
          <w:sz w:val="28"/>
          <w:szCs w:val="28"/>
        </w:rPr>
        <w:br/>
        <w:t>2. Go to the </w:t>
      </w:r>
      <w:r w:rsidRPr="00214021">
        <w:rPr>
          <w:rFonts w:eastAsia="Times New Roman" w:cstheme="minorHAnsi"/>
          <w:b/>
          <w:bCs/>
          <w:sz w:val="28"/>
          <w:szCs w:val="28"/>
        </w:rPr>
        <w:t>Collections Analytics</w:t>
      </w:r>
      <w:r w:rsidRPr="00214021">
        <w:rPr>
          <w:rFonts w:eastAsia="Times New Roman" w:cstheme="minorHAnsi"/>
          <w:sz w:val="28"/>
          <w:szCs w:val="28"/>
        </w:rPr>
        <w:t> tab or </w:t>
      </w:r>
      <w:r w:rsidRPr="00214021">
        <w:rPr>
          <w:rFonts w:eastAsia="Times New Roman" w:cstheme="minorHAnsi"/>
          <w:b/>
          <w:bCs/>
          <w:sz w:val="28"/>
          <w:szCs w:val="28"/>
        </w:rPr>
        <w:t>Search Analytics</w:t>
      </w:r>
      <w:r w:rsidRPr="00214021">
        <w:rPr>
          <w:rFonts w:eastAsia="Times New Roman" w:cstheme="minorHAnsi"/>
          <w:sz w:val="28"/>
          <w:szCs w:val="28"/>
        </w:rPr>
        <w:t> tab based on which one you want to download the data from.</w:t>
      </w:r>
      <w:r w:rsidRPr="00214021">
        <w:rPr>
          <w:rFonts w:eastAsia="Times New Roman" w:cstheme="minorHAnsi"/>
          <w:sz w:val="28"/>
          <w:szCs w:val="28"/>
        </w:rPr>
        <w:br/>
        <w:t>3. Click the </w:t>
      </w:r>
      <w:r w:rsidRPr="00214021">
        <w:rPr>
          <w:rFonts w:eastAsia="Times New Roman" w:cstheme="minorHAnsi"/>
          <w:b/>
          <w:bCs/>
          <w:sz w:val="28"/>
          <w:szCs w:val="28"/>
        </w:rPr>
        <w:t>Export</w:t>
      </w:r>
      <w:r w:rsidRPr="00214021">
        <w:rPr>
          <w:rFonts w:eastAsia="Times New Roman" w:cstheme="minorHAnsi"/>
          <w:sz w:val="28"/>
          <w:szCs w:val="28"/>
        </w:rPr>
        <w:t> button on the top right of the Analytics dashboard.</w:t>
      </w:r>
    </w:p>
    <w:p w14:paraId="7A250B16" w14:textId="77777777" w:rsidR="00214021" w:rsidRDefault="00214021" w:rsidP="00214021">
      <w:pPr>
        <w:shd w:val="clear" w:color="auto" w:fill="FFFFFF"/>
        <w:spacing w:before="100" w:beforeAutospacing="1" w:after="150" w:line="408" w:lineRule="atLeast"/>
        <w:rPr>
          <w:rFonts w:eastAsia="Times New Roman" w:cstheme="minorHAnsi"/>
          <w:sz w:val="28"/>
          <w:szCs w:val="28"/>
        </w:rPr>
      </w:pPr>
      <w:r w:rsidRPr="00214021">
        <w:rPr>
          <w:rFonts w:eastAsia="Times New Roman" w:cstheme="minorHAnsi"/>
          <w:sz w:val="28"/>
          <w:szCs w:val="28"/>
        </w:rPr>
        <w:t>4.Select </w:t>
      </w:r>
      <w:r w:rsidRPr="00214021">
        <w:rPr>
          <w:rFonts w:eastAsia="Times New Roman" w:cstheme="minorHAnsi"/>
          <w:b/>
          <w:bCs/>
          <w:sz w:val="28"/>
          <w:szCs w:val="28"/>
        </w:rPr>
        <w:t>the desired collection</w:t>
      </w:r>
      <w:r w:rsidRPr="00214021">
        <w:rPr>
          <w:rFonts w:eastAsia="Times New Roman" w:cstheme="minorHAnsi"/>
          <w:sz w:val="28"/>
          <w:szCs w:val="28"/>
        </w:rPr>
        <w:t>, </w:t>
      </w:r>
      <w:r w:rsidRPr="00214021">
        <w:rPr>
          <w:rFonts w:eastAsia="Times New Roman" w:cstheme="minorHAnsi"/>
          <w:b/>
          <w:bCs/>
          <w:sz w:val="28"/>
          <w:szCs w:val="28"/>
        </w:rPr>
        <w:t>date range</w:t>
      </w:r>
      <w:r w:rsidRPr="00214021">
        <w:rPr>
          <w:rFonts w:eastAsia="Times New Roman" w:cstheme="minorHAnsi"/>
          <w:sz w:val="28"/>
          <w:szCs w:val="28"/>
        </w:rPr>
        <w:t>, and </w:t>
      </w:r>
      <w:r w:rsidRPr="00214021">
        <w:rPr>
          <w:rFonts w:eastAsia="Times New Roman" w:cstheme="minorHAnsi"/>
          <w:b/>
          <w:bCs/>
          <w:sz w:val="28"/>
          <w:szCs w:val="28"/>
        </w:rPr>
        <w:t>format</w:t>
      </w:r>
      <w:r w:rsidRPr="00214021">
        <w:rPr>
          <w:rFonts w:eastAsia="Times New Roman" w:cstheme="minorHAnsi"/>
          <w:sz w:val="28"/>
          <w:szCs w:val="28"/>
        </w:rPr>
        <w:t xml:space="preserve"> of the file you are going to receive.  </w:t>
      </w:r>
    </w:p>
    <w:p w14:paraId="44634510" w14:textId="5D4E2665" w:rsidR="00FB5A38" w:rsidRDefault="00214021" w:rsidP="00FB5A38">
      <w:pPr>
        <w:shd w:val="clear" w:color="auto" w:fill="FFFFFF"/>
        <w:spacing w:before="100" w:beforeAutospacing="1" w:after="150" w:line="408" w:lineRule="atLeast"/>
        <w:rPr>
          <w:rFonts w:eastAsia="Times New Roman" w:cstheme="minorHAnsi"/>
          <w:sz w:val="28"/>
          <w:szCs w:val="28"/>
        </w:rPr>
      </w:pPr>
      <w:r w:rsidRPr="00214021">
        <w:rPr>
          <w:rFonts w:eastAsia="Times New Roman" w:cstheme="minorHAnsi"/>
          <w:sz w:val="28"/>
          <w:szCs w:val="28"/>
        </w:rPr>
        <w:t>5.Click </w:t>
      </w:r>
      <w:r w:rsidRPr="00214021">
        <w:rPr>
          <w:rFonts w:eastAsia="Times New Roman" w:cstheme="minorHAnsi"/>
          <w:b/>
          <w:bCs/>
          <w:sz w:val="28"/>
          <w:szCs w:val="28"/>
        </w:rPr>
        <w:t>Save</w:t>
      </w:r>
      <w:r w:rsidRPr="00214021">
        <w:rPr>
          <w:rFonts w:eastAsia="Times New Roman" w:cstheme="minorHAnsi"/>
          <w:sz w:val="28"/>
          <w:szCs w:val="28"/>
        </w:rPr>
        <w:t>.</w:t>
      </w:r>
      <w:r w:rsidR="00FB5A38">
        <w:rPr>
          <w:rFonts w:eastAsia="Times New Roman" w:cstheme="minorHAnsi"/>
          <w:sz w:val="28"/>
          <w:szCs w:val="28"/>
        </w:rPr>
        <w:br/>
      </w:r>
    </w:p>
    <w:p w14:paraId="645E5B6E" w14:textId="31511A77" w:rsidR="006C6A97" w:rsidRDefault="006C6A97" w:rsidP="001D6443">
      <w:pPr>
        <w:shd w:val="clear" w:color="auto" w:fill="FFFFFF"/>
        <w:spacing w:before="100" w:beforeAutospacing="1" w:after="150" w:line="408" w:lineRule="atLeast"/>
        <w:rPr>
          <w:rFonts w:cstheme="minorHAnsi"/>
          <w:b/>
          <w:bCs/>
          <w:color w:val="202124"/>
          <w:sz w:val="28"/>
          <w:szCs w:val="28"/>
          <w:u w:val="single"/>
          <w:shd w:val="clear" w:color="auto" w:fill="FFFFFF"/>
        </w:rPr>
      </w:pPr>
      <w:r w:rsidRPr="00FB5A38">
        <w:rPr>
          <w:rFonts w:cstheme="minorHAnsi"/>
          <w:b/>
          <w:bCs/>
          <w:sz w:val="28"/>
          <w:szCs w:val="28"/>
          <w:u w:val="single"/>
          <w:shd w:val="clear" w:color="auto" w:fill="FFFFFF"/>
        </w:rPr>
        <w:t>Filters</w:t>
      </w:r>
      <w:r w:rsidRPr="00FB5A38">
        <w:rPr>
          <w:rFonts w:cstheme="minorHAnsi"/>
          <w:b/>
          <w:bCs/>
          <w:sz w:val="28"/>
          <w:szCs w:val="28"/>
          <w:u w:val="single"/>
          <w:shd w:val="clear" w:color="auto" w:fill="FFFFFF"/>
        </w:rPr>
        <w:br/>
      </w:r>
      <w:r w:rsidRPr="006C6A97">
        <w:rPr>
          <w:rFonts w:cstheme="minorHAnsi"/>
          <w:sz w:val="28"/>
          <w:szCs w:val="28"/>
          <w:shd w:val="clear" w:color="auto" w:fill="FFFFFF"/>
        </w:rPr>
        <w:t>Boost AI Search &amp; Discovery allows you to create different filter trees with different filter options for each collection page and search result page based on your desire.</w:t>
      </w:r>
      <w:r w:rsidR="00FB5A38">
        <w:rPr>
          <w:rFonts w:cstheme="minorHAnsi"/>
          <w:sz w:val="28"/>
          <w:szCs w:val="28"/>
          <w:shd w:val="clear" w:color="auto" w:fill="FFFFFF"/>
        </w:rPr>
        <w:br/>
      </w:r>
      <w:r w:rsidRPr="006C6A97">
        <w:rPr>
          <w:rFonts w:cstheme="minorHAnsi"/>
          <w:sz w:val="28"/>
          <w:szCs w:val="28"/>
          <w:shd w:val="clear" w:color="auto" w:fill="FFFFFF"/>
        </w:rPr>
        <w:br/>
        <w:t>Filters  feature provides you with 6 main filters:</w:t>
      </w:r>
      <w:r w:rsidRPr="006C6A97">
        <w:rPr>
          <w:rFonts w:cstheme="minorHAnsi"/>
          <w:sz w:val="28"/>
          <w:szCs w:val="28"/>
          <w:shd w:val="clear" w:color="auto" w:fill="FFFFFF"/>
        </w:rPr>
        <w:br/>
      </w:r>
      <w:r w:rsidRPr="00FB5A38">
        <w:rPr>
          <w:rFonts w:eastAsia="Times New Roman" w:cstheme="minorHAnsi"/>
          <w:kern w:val="36"/>
          <w:sz w:val="28"/>
          <w:szCs w:val="28"/>
        </w:rPr>
        <w:t>Manage Filter Trees</w:t>
      </w:r>
      <w:r w:rsidRPr="00FB5A38">
        <w:rPr>
          <w:rFonts w:cstheme="minorHAnsi"/>
          <w:sz w:val="28"/>
          <w:szCs w:val="28"/>
          <w:shd w:val="clear" w:color="auto" w:fill="FFFFFF"/>
        </w:rPr>
        <w:t>, </w:t>
      </w:r>
      <w:r w:rsidR="00FB5A38" w:rsidRPr="00FB5A38">
        <w:rPr>
          <w:rStyle w:val="Strong"/>
          <w:rFonts w:cstheme="minorHAnsi"/>
          <w:b w:val="0"/>
          <w:bCs w:val="0"/>
          <w:sz w:val="28"/>
          <w:szCs w:val="28"/>
          <w:shd w:val="clear" w:color="auto" w:fill="FFFFFF"/>
        </w:rPr>
        <w:t>Filter layout</w:t>
      </w:r>
      <w:r w:rsidRPr="00FB5A38">
        <w:rPr>
          <w:rFonts w:cstheme="minorHAnsi"/>
          <w:b/>
          <w:bCs/>
          <w:sz w:val="28"/>
          <w:szCs w:val="28"/>
          <w:shd w:val="clear" w:color="auto" w:fill="FFFFFF"/>
        </w:rPr>
        <w:t>, </w:t>
      </w:r>
      <w:r w:rsidR="00FB5A38" w:rsidRPr="00FB5A38">
        <w:rPr>
          <w:rStyle w:val="Strong"/>
          <w:rFonts w:cstheme="minorHAnsi"/>
          <w:b w:val="0"/>
          <w:bCs w:val="0"/>
          <w:sz w:val="28"/>
          <w:szCs w:val="28"/>
          <w:shd w:val="clear" w:color="auto" w:fill="FFFFFF"/>
        </w:rPr>
        <w:t>Filter settings</w:t>
      </w:r>
      <w:r w:rsidR="00FB5A38" w:rsidRPr="00FB5A38">
        <w:rPr>
          <w:rFonts w:cstheme="minorHAnsi"/>
          <w:sz w:val="28"/>
          <w:szCs w:val="28"/>
          <w:shd w:val="clear" w:color="auto" w:fill="FFFFFF"/>
        </w:rPr>
        <w:t xml:space="preserve">, Merge values, Custom range sliders </w:t>
      </w:r>
      <w:r w:rsidRPr="00FB5A38">
        <w:rPr>
          <w:rFonts w:cstheme="minorHAnsi"/>
          <w:sz w:val="28"/>
          <w:szCs w:val="28"/>
          <w:shd w:val="clear" w:color="auto" w:fill="FFFFFF"/>
        </w:rPr>
        <w:t>and </w:t>
      </w:r>
      <w:r w:rsidR="00FB5A38" w:rsidRPr="00FB5A38">
        <w:rPr>
          <w:rStyle w:val="Strong"/>
          <w:rFonts w:cstheme="minorHAnsi"/>
          <w:b w:val="0"/>
          <w:bCs w:val="0"/>
          <w:sz w:val="28"/>
          <w:szCs w:val="28"/>
          <w:shd w:val="clear" w:color="auto" w:fill="FFFFFF"/>
        </w:rPr>
        <w:t>Swatch settings</w:t>
      </w:r>
      <w:r w:rsidRPr="00FB5A38">
        <w:rPr>
          <w:rFonts w:cstheme="minorHAnsi"/>
          <w:b/>
          <w:bCs/>
          <w:sz w:val="28"/>
          <w:szCs w:val="28"/>
          <w:shd w:val="clear" w:color="auto" w:fill="FFFFFF"/>
        </w:rPr>
        <w:t>.</w:t>
      </w:r>
      <w:r w:rsidRPr="00FB5A38">
        <w:rPr>
          <w:rFonts w:eastAsia="Times New Roman" w:cstheme="minorHAnsi"/>
          <w:sz w:val="28"/>
          <w:szCs w:val="28"/>
        </w:rPr>
        <w:br/>
      </w:r>
    </w:p>
    <w:p w14:paraId="488B6663" w14:textId="77777777" w:rsidR="00FB5A38" w:rsidRPr="009E50CB" w:rsidRDefault="00FB5A38" w:rsidP="00FB5A38">
      <w:pPr>
        <w:shd w:val="clear" w:color="auto" w:fill="FFFFFF"/>
        <w:spacing w:after="360" w:line="408" w:lineRule="atLeast"/>
        <w:rPr>
          <w:rFonts w:eastAsia="Times New Roman" w:cstheme="minorHAnsi"/>
          <w:sz w:val="28"/>
          <w:szCs w:val="28"/>
          <w:u w:val="single"/>
        </w:rPr>
      </w:pPr>
      <w:r w:rsidRPr="009E50CB">
        <w:rPr>
          <w:rFonts w:eastAsia="Times New Roman" w:cstheme="minorHAnsi"/>
          <w:sz w:val="28"/>
          <w:szCs w:val="28"/>
          <w:u w:val="single"/>
        </w:rPr>
        <w:lastRenderedPageBreak/>
        <w:t>To enable and disable a filter tree:</w:t>
      </w:r>
    </w:p>
    <w:p w14:paraId="26E3B1BE" w14:textId="77777777" w:rsidR="00FB5A38" w:rsidRPr="00FB5A38" w:rsidRDefault="00FB5A38" w:rsidP="008C4D49">
      <w:pPr>
        <w:numPr>
          <w:ilvl w:val="0"/>
          <w:numId w:val="2"/>
        </w:numPr>
        <w:shd w:val="clear" w:color="auto" w:fill="FFFFFF"/>
        <w:spacing w:before="100" w:beforeAutospacing="1" w:after="150" w:line="408" w:lineRule="atLeast"/>
        <w:ind w:left="360"/>
        <w:rPr>
          <w:rFonts w:eastAsia="Times New Roman" w:cstheme="minorHAnsi"/>
          <w:sz w:val="28"/>
          <w:szCs w:val="28"/>
        </w:rPr>
      </w:pPr>
      <w:r w:rsidRPr="00FB5A38">
        <w:rPr>
          <w:rFonts w:eastAsia="Times New Roman" w:cstheme="minorHAnsi"/>
          <w:sz w:val="28"/>
          <w:szCs w:val="28"/>
        </w:rPr>
        <w:t>From the app’s admin, go to Filter  &gt; Manage filter trees.</w:t>
      </w:r>
    </w:p>
    <w:p w14:paraId="08268E55" w14:textId="77777777" w:rsidR="00FB5A38" w:rsidRPr="00FB5A38" w:rsidRDefault="00FB5A38" w:rsidP="008C4D49">
      <w:pPr>
        <w:numPr>
          <w:ilvl w:val="0"/>
          <w:numId w:val="2"/>
        </w:numPr>
        <w:shd w:val="clear" w:color="auto" w:fill="FFFFFF"/>
        <w:spacing w:before="100" w:beforeAutospacing="1" w:after="150" w:line="408" w:lineRule="atLeast"/>
        <w:ind w:left="360"/>
        <w:rPr>
          <w:rFonts w:eastAsia="Times New Roman" w:cstheme="minorHAnsi"/>
          <w:sz w:val="28"/>
          <w:szCs w:val="28"/>
        </w:rPr>
      </w:pPr>
      <w:r w:rsidRPr="00FB5A38">
        <w:rPr>
          <w:rFonts w:eastAsia="Times New Roman" w:cstheme="minorHAnsi"/>
          <w:sz w:val="28"/>
          <w:szCs w:val="28"/>
        </w:rPr>
        <w:t>Toggle the Status button of the filter tree that you want to enable to disable.</w:t>
      </w:r>
    </w:p>
    <w:p w14:paraId="4A2F1138" w14:textId="77777777" w:rsidR="00FB5A38" w:rsidRPr="009E50CB" w:rsidRDefault="00FB5A38" w:rsidP="00FB5A38">
      <w:pPr>
        <w:shd w:val="clear" w:color="auto" w:fill="FFFFFF"/>
        <w:spacing w:after="360" w:line="408" w:lineRule="atLeast"/>
        <w:rPr>
          <w:rFonts w:eastAsia="Times New Roman" w:cstheme="minorHAnsi"/>
          <w:sz w:val="28"/>
          <w:szCs w:val="28"/>
          <w:u w:val="single"/>
        </w:rPr>
      </w:pPr>
      <w:r w:rsidRPr="009E50CB">
        <w:rPr>
          <w:rFonts w:eastAsia="Times New Roman" w:cstheme="minorHAnsi"/>
          <w:sz w:val="28"/>
          <w:szCs w:val="28"/>
          <w:u w:val="single"/>
        </w:rPr>
        <w:t>To create a custom filter tree:</w:t>
      </w:r>
    </w:p>
    <w:p w14:paraId="0AB46FFB" w14:textId="77777777" w:rsidR="00FB5A38" w:rsidRPr="00FB5A38" w:rsidRDefault="00FB5A38" w:rsidP="008C4D49">
      <w:pPr>
        <w:numPr>
          <w:ilvl w:val="0"/>
          <w:numId w:val="3"/>
        </w:numPr>
        <w:shd w:val="clear" w:color="auto" w:fill="FFFFFF"/>
        <w:spacing w:before="100" w:beforeAutospacing="1" w:after="150" w:line="408" w:lineRule="atLeast"/>
        <w:ind w:left="360"/>
        <w:rPr>
          <w:rFonts w:eastAsia="Times New Roman" w:cstheme="minorHAnsi"/>
          <w:sz w:val="28"/>
          <w:szCs w:val="28"/>
        </w:rPr>
      </w:pPr>
      <w:r w:rsidRPr="00FB5A38">
        <w:rPr>
          <w:rFonts w:eastAsia="Times New Roman" w:cstheme="minorHAnsi"/>
          <w:sz w:val="28"/>
          <w:szCs w:val="28"/>
        </w:rPr>
        <w:t>From the app’s admin, go to Filter  &gt; Manage filter trees.</w:t>
      </w:r>
    </w:p>
    <w:p w14:paraId="4738B378" w14:textId="77777777" w:rsidR="00FB5A38" w:rsidRPr="00FB5A38" w:rsidRDefault="00FB5A38" w:rsidP="008C4D49">
      <w:pPr>
        <w:numPr>
          <w:ilvl w:val="0"/>
          <w:numId w:val="3"/>
        </w:numPr>
        <w:shd w:val="clear" w:color="auto" w:fill="FFFFFF"/>
        <w:spacing w:before="100" w:beforeAutospacing="1" w:after="150" w:line="408" w:lineRule="atLeast"/>
        <w:ind w:left="360"/>
        <w:rPr>
          <w:rFonts w:eastAsia="Times New Roman" w:cstheme="minorHAnsi"/>
          <w:sz w:val="28"/>
          <w:szCs w:val="28"/>
        </w:rPr>
      </w:pPr>
      <w:r w:rsidRPr="00FB5A38">
        <w:rPr>
          <w:rFonts w:eastAsia="Times New Roman" w:cstheme="minorHAnsi"/>
          <w:sz w:val="28"/>
          <w:szCs w:val="28"/>
        </w:rPr>
        <w:t>In the Custom filter trees section, click Add new filter tree.</w:t>
      </w:r>
    </w:p>
    <w:p w14:paraId="6549E0C7" w14:textId="77777777" w:rsidR="00FB5A38" w:rsidRPr="00FB5A38" w:rsidRDefault="00FB5A38" w:rsidP="008C4D49">
      <w:pPr>
        <w:numPr>
          <w:ilvl w:val="0"/>
          <w:numId w:val="3"/>
        </w:numPr>
        <w:shd w:val="clear" w:color="auto" w:fill="FFFFFF"/>
        <w:spacing w:before="100" w:beforeAutospacing="1" w:after="150" w:line="408" w:lineRule="atLeast"/>
        <w:ind w:left="360"/>
        <w:rPr>
          <w:rFonts w:eastAsia="Times New Roman" w:cstheme="minorHAnsi"/>
          <w:sz w:val="28"/>
          <w:szCs w:val="28"/>
        </w:rPr>
      </w:pPr>
      <w:r w:rsidRPr="00FB5A38">
        <w:rPr>
          <w:rFonts w:eastAsia="Times New Roman" w:cstheme="minorHAnsi"/>
          <w:sz w:val="28"/>
          <w:szCs w:val="28"/>
        </w:rPr>
        <w:t>Fill in the name of this filter tree and select one or multiple collections that you want this filter tree to apply to.</w:t>
      </w:r>
    </w:p>
    <w:p w14:paraId="5E41187E" w14:textId="77777777" w:rsidR="00FB5A38" w:rsidRPr="00FB5A38" w:rsidRDefault="00FB5A38" w:rsidP="008C4D49">
      <w:pPr>
        <w:numPr>
          <w:ilvl w:val="0"/>
          <w:numId w:val="3"/>
        </w:numPr>
        <w:shd w:val="clear" w:color="auto" w:fill="FFFFFF"/>
        <w:spacing w:before="100" w:beforeAutospacing="1" w:after="150" w:line="408" w:lineRule="atLeast"/>
        <w:ind w:left="360"/>
        <w:rPr>
          <w:rFonts w:eastAsia="Times New Roman" w:cstheme="minorHAnsi"/>
          <w:sz w:val="28"/>
          <w:szCs w:val="28"/>
        </w:rPr>
      </w:pPr>
      <w:r w:rsidRPr="00FB5A38">
        <w:rPr>
          <w:rFonts w:eastAsia="Times New Roman" w:cstheme="minorHAnsi"/>
          <w:sz w:val="28"/>
          <w:szCs w:val="28"/>
        </w:rPr>
        <w:t>Click Add filter option to fully set up this filter tree with necessary product attributes.</w:t>
      </w:r>
    </w:p>
    <w:p w14:paraId="025590B0" w14:textId="77777777" w:rsidR="00FB5A38" w:rsidRPr="00FB5A38" w:rsidRDefault="00FB5A38" w:rsidP="008C4D49">
      <w:pPr>
        <w:numPr>
          <w:ilvl w:val="0"/>
          <w:numId w:val="3"/>
        </w:numPr>
        <w:shd w:val="clear" w:color="auto" w:fill="FFFFFF"/>
        <w:spacing w:before="100" w:beforeAutospacing="1" w:after="150" w:line="408" w:lineRule="atLeast"/>
        <w:ind w:left="360"/>
        <w:rPr>
          <w:rFonts w:eastAsia="Times New Roman" w:cstheme="minorHAnsi"/>
          <w:sz w:val="28"/>
          <w:szCs w:val="28"/>
        </w:rPr>
      </w:pPr>
      <w:r w:rsidRPr="00FB5A38">
        <w:rPr>
          <w:rFonts w:eastAsia="Times New Roman" w:cstheme="minorHAnsi"/>
          <w:sz w:val="28"/>
          <w:szCs w:val="28"/>
        </w:rPr>
        <w:t>Click Save on the Edit filter option page after you complete setting up a filter option.</w:t>
      </w:r>
    </w:p>
    <w:p w14:paraId="279C6D88" w14:textId="77777777" w:rsidR="00FB5A38" w:rsidRPr="00FB5A38" w:rsidRDefault="00FB5A38" w:rsidP="008C4D49">
      <w:pPr>
        <w:numPr>
          <w:ilvl w:val="0"/>
          <w:numId w:val="3"/>
        </w:numPr>
        <w:shd w:val="clear" w:color="auto" w:fill="FFFFFF"/>
        <w:spacing w:before="100" w:beforeAutospacing="1" w:after="150" w:line="408" w:lineRule="atLeast"/>
        <w:ind w:left="360"/>
        <w:rPr>
          <w:rFonts w:eastAsia="Times New Roman" w:cstheme="minorHAnsi"/>
          <w:sz w:val="28"/>
          <w:szCs w:val="28"/>
        </w:rPr>
      </w:pPr>
      <w:r w:rsidRPr="00FB5A38">
        <w:rPr>
          <w:rFonts w:eastAsia="Times New Roman" w:cstheme="minorHAnsi"/>
          <w:sz w:val="28"/>
          <w:szCs w:val="28"/>
        </w:rPr>
        <w:t>Click Save on the Filter options page.</w:t>
      </w:r>
    </w:p>
    <w:p w14:paraId="3722B9B9" w14:textId="77777777" w:rsidR="00FB5A38" w:rsidRPr="009E50CB" w:rsidRDefault="00FB5A38" w:rsidP="00FB5A38">
      <w:pPr>
        <w:shd w:val="clear" w:color="auto" w:fill="FFFFFF"/>
        <w:spacing w:after="360" w:line="408" w:lineRule="atLeast"/>
        <w:rPr>
          <w:rFonts w:eastAsia="Times New Roman" w:cstheme="minorHAnsi"/>
          <w:sz w:val="28"/>
          <w:szCs w:val="28"/>
          <w:u w:val="single"/>
        </w:rPr>
      </w:pPr>
      <w:r w:rsidRPr="009E50CB">
        <w:rPr>
          <w:rFonts w:eastAsia="Times New Roman" w:cstheme="minorHAnsi"/>
          <w:sz w:val="28"/>
          <w:szCs w:val="28"/>
          <w:u w:val="single"/>
        </w:rPr>
        <w:t>To clone a filter tree:</w:t>
      </w:r>
    </w:p>
    <w:p w14:paraId="4A3BCB58" w14:textId="77777777" w:rsidR="00FB5A38" w:rsidRPr="00FB5A38" w:rsidRDefault="00FB5A38" w:rsidP="008C4D49">
      <w:pPr>
        <w:numPr>
          <w:ilvl w:val="0"/>
          <w:numId w:val="4"/>
        </w:numPr>
        <w:shd w:val="clear" w:color="auto" w:fill="FFFFFF"/>
        <w:spacing w:before="100" w:beforeAutospacing="1" w:after="150" w:line="408" w:lineRule="atLeast"/>
        <w:ind w:left="270"/>
        <w:rPr>
          <w:rFonts w:eastAsia="Times New Roman" w:cstheme="minorHAnsi"/>
          <w:sz w:val="28"/>
          <w:szCs w:val="28"/>
        </w:rPr>
      </w:pPr>
      <w:r w:rsidRPr="00FB5A38">
        <w:rPr>
          <w:rFonts w:eastAsia="Times New Roman" w:cstheme="minorHAnsi"/>
          <w:sz w:val="28"/>
          <w:szCs w:val="28"/>
        </w:rPr>
        <w:t>From the app’s admin, go to Filter  &gt; Manage filter trees.</w:t>
      </w:r>
    </w:p>
    <w:p w14:paraId="72F4C057" w14:textId="77777777" w:rsidR="00FB5A38" w:rsidRPr="00FB5A38" w:rsidRDefault="00FB5A38" w:rsidP="008C4D49">
      <w:pPr>
        <w:numPr>
          <w:ilvl w:val="0"/>
          <w:numId w:val="4"/>
        </w:numPr>
        <w:shd w:val="clear" w:color="auto" w:fill="FFFFFF"/>
        <w:spacing w:before="100" w:beforeAutospacing="1" w:after="150" w:line="408" w:lineRule="atLeast"/>
        <w:ind w:left="270"/>
        <w:rPr>
          <w:rFonts w:eastAsia="Times New Roman" w:cstheme="minorHAnsi"/>
          <w:sz w:val="28"/>
          <w:szCs w:val="28"/>
        </w:rPr>
      </w:pPr>
      <w:r w:rsidRPr="00FB5A38">
        <w:rPr>
          <w:rFonts w:eastAsia="Times New Roman" w:cstheme="minorHAnsi"/>
          <w:sz w:val="28"/>
          <w:szCs w:val="28"/>
        </w:rPr>
        <w:t>Click the duplicate icon of the filter tree that you want to clone and select the number of clones you want to create.</w:t>
      </w:r>
    </w:p>
    <w:p w14:paraId="3283AD7C" w14:textId="77777777" w:rsidR="00FB5A38" w:rsidRPr="00FB5A38" w:rsidRDefault="00FB5A38" w:rsidP="00FB5A38">
      <w:pPr>
        <w:shd w:val="clear" w:color="auto" w:fill="FFFFFF"/>
        <w:spacing w:after="360" w:line="408" w:lineRule="atLeast"/>
        <w:rPr>
          <w:rFonts w:eastAsia="Times New Roman" w:cstheme="minorHAnsi"/>
          <w:sz w:val="28"/>
          <w:szCs w:val="28"/>
        </w:rPr>
      </w:pPr>
      <w:r w:rsidRPr="00FB5A38">
        <w:rPr>
          <w:rFonts w:eastAsia="Times New Roman" w:cstheme="minorHAnsi"/>
          <w:sz w:val="28"/>
          <w:szCs w:val="28"/>
        </w:rPr>
        <w:t>Note: Duplicates of the Default filter tree and Search filter tree will be assigned in the Custom filter tree section.</w:t>
      </w:r>
    </w:p>
    <w:p w14:paraId="00A34CD6" w14:textId="77777777" w:rsidR="00FB5A38" w:rsidRPr="009E50CB" w:rsidRDefault="00FB5A38" w:rsidP="00FB5A38">
      <w:pPr>
        <w:shd w:val="clear" w:color="auto" w:fill="FFFFFF"/>
        <w:spacing w:after="360" w:line="408" w:lineRule="atLeast"/>
        <w:rPr>
          <w:rFonts w:eastAsia="Times New Roman" w:cstheme="minorHAnsi"/>
          <w:sz w:val="28"/>
          <w:szCs w:val="28"/>
          <w:u w:val="single"/>
        </w:rPr>
      </w:pPr>
      <w:r w:rsidRPr="009E50CB">
        <w:rPr>
          <w:rFonts w:eastAsia="Times New Roman" w:cstheme="minorHAnsi"/>
          <w:sz w:val="28"/>
          <w:szCs w:val="28"/>
          <w:u w:val="single"/>
        </w:rPr>
        <w:t>To delete a filter tree</w:t>
      </w:r>
    </w:p>
    <w:p w14:paraId="13C7589B" w14:textId="77777777" w:rsidR="00FB5A38" w:rsidRPr="00FB5A38" w:rsidRDefault="00FB5A38" w:rsidP="008C4D49">
      <w:pPr>
        <w:numPr>
          <w:ilvl w:val="0"/>
          <w:numId w:val="5"/>
        </w:numPr>
        <w:shd w:val="clear" w:color="auto" w:fill="FFFFFF"/>
        <w:spacing w:before="100" w:beforeAutospacing="1" w:after="150" w:line="408" w:lineRule="atLeast"/>
        <w:ind w:left="90" w:firstLine="0"/>
        <w:rPr>
          <w:rFonts w:eastAsia="Times New Roman" w:cstheme="minorHAnsi"/>
          <w:sz w:val="28"/>
          <w:szCs w:val="28"/>
        </w:rPr>
      </w:pPr>
      <w:r w:rsidRPr="00FB5A38">
        <w:rPr>
          <w:rFonts w:eastAsia="Times New Roman" w:cstheme="minorHAnsi"/>
          <w:sz w:val="28"/>
          <w:szCs w:val="28"/>
        </w:rPr>
        <w:t>From the app’s admin, go to Filter  &gt; Manage filter trees.</w:t>
      </w:r>
    </w:p>
    <w:p w14:paraId="619EE1E3" w14:textId="77777777" w:rsidR="00FB5A38" w:rsidRPr="00FB5A38" w:rsidRDefault="00FB5A38" w:rsidP="008C4D49">
      <w:pPr>
        <w:numPr>
          <w:ilvl w:val="0"/>
          <w:numId w:val="5"/>
        </w:numPr>
        <w:shd w:val="clear" w:color="auto" w:fill="FFFFFF"/>
        <w:spacing w:before="100" w:beforeAutospacing="1" w:after="150" w:line="408" w:lineRule="atLeast"/>
        <w:ind w:left="450"/>
        <w:rPr>
          <w:rFonts w:eastAsia="Times New Roman" w:cstheme="minorHAnsi"/>
          <w:sz w:val="28"/>
          <w:szCs w:val="28"/>
        </w:rPr>
      </w:pPr>
      <w:r w:rsidRPr="00FB5A38">
        <w:rPr>
          <w:rFonts w:eastAsia="Times New Roman" w:cstheme="minorHAnsi"/>
          <w:sz w:val="28"/>
          <w:szCs w:val="28"/>
        </w:rPr>
        <w:t>Click the trash icon of the filter tree that you want to remove. Keep in mind that deleted filter trees cannot be recovered.</w:t>
      </w:r>
    </w:p>
    <w:p w14:paraId="274CB3EB" w14:textId="77777777" w:rsidR="00FB5A38" w:rsidRPr="00FB5A38" w:rsidRDefault="00FB5A38" w:rsidP="008C4D49">
      <w:pPr>
        <w:numPr>
          <w:ilvl w:val="0"/>
          <w:numId w:val="5"/>
        </w:numPr>
        <w:shd w:val="clear" w:color="auto" w:fill="FFFFFF"/>
        <w:spacing w:before="100" w:beforeAutospacing="1" w:after="150" w:line="408" w:lineRule="atLeast"/>
        <w:ind w:left="360"/>
        <w:rPr>
          <w:rFonts w:eastAsia="Times New Roman" w:cstheme="minorHAnsi"/>
          <w:sz w:val="28"/>
          <w:szCs w:val="28"/>
        </w:rPr>
      </w:pPr>
      <w:r w:rsidRPr="00FB5A38">
        <w:rPr>
          <w:rFonts w:eastAsia="Times New Roman" w:cstheme="minorHAnsi"/>
          <w:sz w:val="28"/>
          <w:szCs w:val="28"/>
        </w:rPr>
        <w:lastRenderedPageBreak/>
        <w:t>Click Delete. </w:t>
      </w:r>
    </w:p>
    <w:p w14:paraId="449F167D" w14:textId="77777777" w:rsidR="00FB5A38" w:rsidRPr="009E50CB" w:rsidRDefault="00FB5A38" w:rsidP="00FB5A38">
      <w:pPr>
        <w:shd w:val="clear" w:color="auto" w:fill="FFFFFF"/>
        <w:spacing w:after="360" w:line="408" w:lineRule="atLeast"/>
        <w:rPr>
          <w:rFonts w:eastAsia="Times New Roman" w:cstheme="minorHAnsi"/>
          <w:sz w:val="28"/>
          <w:szCs w:val="28"/>
          <w:u w:val="single"/>
        </w:rPr>
      </w:pPr>
      <w:r w:rsidRPr="009E50CB">
        <w:rPr>
          <w:rFonts w:eastAsia="Times New Roman" w:cstheme="minorHAnsi"/>
          <w:b/>
          <w:bCs/>
          <w:sz w:val="28"/>
          <w:szCs w:val="28"/>
          <w:u w:val="single"/>
        </w:rPr>
        <w:t>To hide a filter tree from a specific collection</w:t>
      </w:r>
    </w:p>
    <w:p w14:paraId="262E8444" w14:textId="0B9E80A5" w:rsidR="00FB5A38" w:rsidRPr="00FB5A38" w:rsidRDefault="00FB5A38" w:rsidP="00FB5A38">
      <w:pPr>
        <w:shd w:val="clear" w:color="auto" w:fill="FFFFFF"/>
        <w:spacing w:after="360" w:line="408" w:lineRule="atLeast"/>
        <w:rPr>
          <w:rFonts w:eastAsia="Times New Roman" w:cstheme="minorHAnsi"/>
          <w:sz w:val="28"/>
          <w:szCs w:val="28"/>
        </w:rPr>
      </w:pPr>
      <w:r w:rsidRPr="00190FAD">
        <w:rPr>
          <w:rFonts w:eastAsia="Times New Roman" w:cstheme="minorHAnsi"/>
          <w:sz w:val="28"/>
          <w:szCs w:val="28"/>
        </w:rPr>
        <w:t>A</w:t>
      </w:r>
      <w:r w:rsidRPr="00FB5A38">
        <w:rPr>
          <w:rFonts w:eastAsia="Times New Roman" w:cstheme="minorHAnsi"/>
          <w:sz w:val="28"/>
          <w:szCs w:val="28"/>
        </w:rPr>
        <w:t>pp allows you to hide any type of filter tree from a specific collection in your Shopify store:</w:t>
      </w:r>
    </w:p>
    <w:p w14:paraId="6194E9C9" w14:textId="77777777" w:rsidR="00FB5A38" w:rsidRPr="00FB5A38" w:rsidRDefault="00FB5A38">
      <w:pPr>
        <w:numPr>
          <w:ilvl w:val="0"/>
          <w:numId w:val="6"/>
        </w:numPr>
        <w:shd w:val="clear" w:color="auto" w:fill="FFFFFF"/>
        <w:spacing w:before="100" w:beforeAutospacing="1" w:after="150" w:line="408" w:lineRule="atLeast"/>
        <w:ind w:left="1095"/>
        <w:rPr>
          <w:rFonts w:eastAsia="Times New Roman" w:cstheme="minorHAnsi"/>
          <w:sz w:val="28"/>
          <w:szCs w:val="28"/>
        </w:rPr>
      </w:pPr>
      <w:r w:rsidRPr="00FB5A38">
        <w:rPr>
          <w:rFonts w:eastAsia="Times New Roman" w:cstheme="minorHAnsi"/>
          <w:sz w:val="28"/>
          <w:szCs w:val="28"/>
        </w:rPr>
        <w:t>From your Shopify admin, go to </w:t>
      </w:r>
      <w:r w:rsidRPr="00FB5A38">
        <w:rPr>
          <w:rFonts w:eastAsia="Times New Roman" w:cstheme="minorHAnsi"/>
          <w:b/>
          <w:bCs/>
          <w:sz w:val="28"/>
          <w:szCs w:val="28"/>
        </w:rPr>
        <w:t>Products</w:t>
      </w:r>
      <w:r w:rsidRPr="00FB5A38">
        <w:rPr>
          <w:rFonts w:eastAsia="Times New Roman" w:cstheme="minorHAnsi"/>
          <w:sz w:val="28"/>
          <w:szCs w:val="28"/>
        </w:rPr>
        <w:t> &gt; </w:t>
      </w:r>
      <w:r w:rsidRPr="00FB5A38">
        <w:rPr>
          <w:rFonts w:eastAsia="Times New Roman" w:cstheme="minorHAnsi"/>
          <w:b/>
          <w:bCs/>
          <w:sz w:val="28"/>
          <w:szCs w:val="28"/>
        </w:rPr>
        <w:t>Collections</w:t>
      </w:r>
      <w:r w:rsidRPr="00FB5A38">
        <w:rPr>
          <w:rFonts w:eastAsia="Times New Roman" w:cstheme="minorHAnsi"/>
          <w:sz w:val="28"/>
          <w:szCs w:val="28"/>
        </w:rPr>
        <w:t>. </w:t>
      </w:r>
    </w:p>
    <w:p w14:paraId="28D9AFFE" w14:textId="77777777" w:rsidR="00FB5A38" w:rsidRPr="00FB5A38" w:rsidRDefault="00FB5A38">
      <w:pPr>
        <w:numPr>
          <w:ilvl w:val="0"/>
          <w:numId w:val="6"/>
        </w:numPr>
        <w:shd w:val="clear" w:color="auto" w:fill="FFFFFF"/>
        <w:spacing w:before="100" w:beforeAutospacing="1" w:after="150" w:line="408" w:lineRule="atLeast"/>
        <w:ind w:left="1095"/>
        <w:rPr>
          <w:rFonts w:eastAsia="Times New Roman" w:cstheme="minorHAnsi"/>
          <w:sz w:val="28"/>
          <w:szCs w:val="28"/>
        </w:rPr>
      </w:pPr>
      <w:r w:rsidRPr="00FB5A38">
        <w:rPr>
          <w:rFonts w:eastAsia="Times New Roman" w:cstheme="minorHAnsi"/>
          <w:sz w:val="28"/>
          <w:szCs w:val="28"/>
        </w:rPr>
        <w:t>Click on the collection that you want to temporarily remove the filter tree created by our app. </w:t>
      </w:r>
    </w:p>
    <w:p w14:paraId="4241734C" w14:textId="77777777" w:rsidR="00FB5A38" w:rsidRPr="00FB5A38" w:rsidRDefault="00FB5A38">
      <w:pPr>
        <w:numPr>
          <w:ilvl w:val="0"/>
          <w:numId w:val="6"/>
        </w:numPr>
        <w:shd w:val="clear" w:color="auto" w:fill="FFFFFF"/>
        <w:spacing w:before="100" w:beforeAutospacing="1" w:after="150" w:line="408" w:lineRule="atLeast"/>
        <w:ind w:left="1095"/>
        <w:rPr>
          <w:rFonts w:eastAsia="Times New Roman" w:cstheme="minorHAnsi"/>
          <w:sz w:val="28"/>
          <w:szCs w:val="28"/>
        </w:rPr>
      </w:pPr>
      <w:r w:rsidRPr="00FB5A38">
        <w:rPr>
          <w:rFonts w:eastAsia="Times New Roman" w:cstheme="minorHAnsi"/>
          <w:sz w:val="28"/>
          <w:szCs w:val="28"/>
        </w:rPr>
        <w:t>In the Online store section, choose</w:t>
      </w:r>
      <w:r w:rsidRPr="00FB5A38">
        <w:rPr>
          <w:rFonts w:eastAsia="Times New Roman" w:cstheme="minorHAnsi"/>
          <w:b/>
          <w:bCs/>
          <w:sz w:val="28"/>
          <w:szCs w:val="28"/>
        </w:rPr>
        <w:t> boost-pfs-original theme</w:t>
      </w:r>
      <w:r w:rsidRPr="00FB5A38">
        <w:rPr>
          <w:rFonts w:eastAsia="Times New Roman" w:cstheme="minorHAnsi"/>
          <w:sz w:val="28"/>
          <w:szCs w:val="28"/>
        </w:rPr>
        <w:t> in the drop-down of </w:t>
      </w:r>
      <w:r w:rsidRPr="00FB5A38">
        <w:rPr>
          <w:rFonts w:eastAsia="Times New Roman" w:cstheme="minorHAnsi"/>
          <w:b/>
          <w:bCs/>
          <w:sz w:val="28"/>
          <w:szCs w:val="28"/>
        </w:rPr>
        <w:t>Theme template</w:t>
      </w:r>
      <w:r w:rsidRPr="00FB5A38">
        <w:rPr>
          <w:rFonts w:eastAsia="Times New Roman" w:cstheme="minorHAnsi"/>
          <w:sz w:val="28"/>
          <w:szCs w:val="28"/>
        </w:rPr>
        <w:t>. </w:t>
      </w:r>
    </w:p>
    <w:p w14:paraId="63F10426" w14:textId="77777777" w:rsidR="00FB5A38" w:rsidRPr="00FB5A38" w:rsidRDefault="00FB5A38">
      <w:pPr>
        <w:numPr>
          <w:ilvl w:val="0"/>
          <w:numId w:val="6"/>
        </w:numPr>
        <w:shd w:val="clear" w:color="auto" w:fill="FFFFFF"/>
        <w:spacing w:before="100" w:beforeAutospacing="1" w:after="150" w:line="408" w:lineRule="atLeast"/>
        <w:ind w:left="1095"/>
        <w:rPr>
          <w:rFonts w:eastAsia="Times New Roman" w:cstheme="minorHAnsi"/>
          <w:sz w:val="28"/>
          <w:szCs w:val="28"/>
        </w:rPr>
      </w:pPr>
      <w:r w:rsidRPr="00FB5A38">
        <w:rPr>
          <w:rFonts w:eastAsia="Times New Roman" w:cstheme="minorHAnsi"/>
          <w:sz w:val="28"/>
          <w:szCs w:val="28"/>
        </w:rPr>
        <w:t>Click</w:t>
      </w:r>
      <w:r w:rsidRPr="00FB5A38">
        <w:rPr>
          <w:rFonts w:eastAsia="Times New Roman" w:cstheme="minorHAnsi"/>
          <w:b/>
          <w:bCs/>
          <w:sz w:val="28"/>
          <w:szCs w:val="28"/>
        </w:rPr>
        <w:t> Save</w:t>
      </w:r>
      <w:r w:rsidRPr="00FB5A38">
        <w:rPr>
          <w:rFonts w:eastAsia="Times New Roman" w:cstheme="minorHAnsi"/>
          <w:sz w:val="28"/>
          <w:szCs w:val="28"/>
        </w:rPr>
        <w:t>. </w:t>
      </w:r>
    </w:p>
    <w:p w14:paraId="0F711E60" w14:textId="5709DE9E" w:rsidR="00FB5A38" w:rsidRDefault="00FB5A38">
      <w:pPr>
        <w:numPr>
          <w:ilvl w:val="0"/>
          <w:numId w:val="6"/>
        </w:numPr>
        <w:shd w:val="clear" w:color="auto" w:fill="FFFFFF"/>
        <w:spacing w:before="100" w:beforeAutospacing="1" w:after="150" w:line="408" w:lineRule="atLeast"/>
        <w:ind w:left="1095"/>
        <w:rPr>
          <w:rFonts w:eastAsia="Times New Roman" w:cstheme="minorHAnsi"/>
          <w:sz w:val="28"/>
          <w:szCs w:val="28"/>
        </w:rPr>
      </w:pPr>
      <w:r w:rsidRPr="00FB5A38">
        <w:rPr>
          <w:rFonts w:eastAsia="Times New Roman" w:cstheme="minorHAnsi"/>
          <w:sz w:val="28"/>
          <w:szCs w:val="28"/>
        </w:rPr>
        <w:t>Check if the collection does not have a filter tree created by our app on your storefront. </w:t>
      </w:r>
    </w:p>
    <w:p w14:paraId="30AE2572" w14:textId="77777777" w:rsidR="00CB4AC5" w:rsidRPr="00940DAC" w:rsidRDefault="00CB4AC5" w:rsidP="00CB4AC5">
      <w:pPr>
        <w:shd w:val="clear" w:color="auto" w:fill="FFFFFF"/>
        <w:spacing w:before="100" w:beforeAutospacing="1" w:after="150" w:line="408" w:lineRule="atLeast"/>
        <w:ind w:left="1095"/>
        <w:rPr>
          <w:rFonts w:eastAsia="Times New Roman" w:cstheme="minorHAnsi"/>
          <w:sz w:val="28"/>
          <w:szCs w:val="28"/>
        </w:rPr>
      </w:pPr>
    </w:p>
    <w:p w14:paraId="3E474B87" w14:textId="77777777" w:rsidR="00940DAC" w:rsidRPr="00940DAC" w:rsidRDefault="00CB4AC5" w:rsidP="00940DAC">
      <w:pPr>
        <w:pStyle w:val="NormalWeb"/>
        <w:shd w:val="clear" w:color="auto" w:fill="FFFFFF"/>
        <w:spacing w:before="0" w:beforeAutospacing="0" w:after="360" w:afterAutospacing="0" w:line="408" w:lineRule="atLeast"/>
        <w:rPr>
          <w:rFonts w:asciiTheme="minorHAnsi" w:hAnsiTheme="minorHAnsi" w:cstheme="minorHAnsi"/>
          <w:sz w:val="28"/>
          <w:szCs w:val="28"/>
        </w:rPr>
      </w:pPr>
      <w:r w:rsidRPr="00940DAC">
        <w:rPr>
          <w:rFonts w:asciiTheme="minorHAnsi" w:hAnsiTheme="minorHAnsi" w:cstheme="minorHAnsi"/>
          <w:sz w:val="28"/>
          <w:szCs w:val="28"/>
          <w:shd w:val="clear" w:color="auto" w:fill="FFFFFF"/>
        </w:rPr>
        <w:t>In total, the app allows you to set up unlimited filter options based on the following criteria: </w:t>
      </w:r>
      <w:r w:rsidRPr="00940DAC">
        <w:rPr>
          <w:rStyle w:val="Strong"/>
          <w:rFonts w:asciiTheme="minorHAnsi" w:eastAsiaTheme="majorEastAsia" w:hAnsiTheme="minorHAnsi" w:cstheme="minorHAnsi"/>
          <w:sz w:val="28"/>
          <w:szCs w:val="28"/>
          <w:shd w:val="clear" w:color="auto" w:fill="FFFFFF"/>
        </w:rPr>
        <w:t>collection, vendor, color, size, product type, price, variant’s price, percent sale, inventory location, review rating, stock status, weight, tag, and multi-level tag.</w:t>
      </w:r>
      <w:r w:rsidR="00940DAC" w:rsidRPr="00940DAC">
        <w:rPr>
          <w:rStyle w:val="Strong"/>
          <w:rFonts w:asciiTheme="minorHAnsi" w:hAnsiTheme="minorHAnsi" w:cstheme="minorHAnsi"/>
          <w:sz w:val="28"/>
          <w:szCs w:val="28"/>
          <w:shd w:val="clear" w:color="auto" w:fill="FFFFFF"/>
        </w:rPr>
        <w:br/>
      </w:r>
      <w:r w:rsidR="00940DAC" w:rsidRPr="00940DAC">
        <w:rPr>
          <w:rStyle w:val="Strong"/>
          <w:rFonts w:asciiTheme="minorHAnsi" w:hAnsiTheme="minorHAnsi" w:cstheme="minorHAnsi"/>
          <w:sz w:val="28"/>
          <w:szCs w:val="28"/>
          <w:shd w:val="clear" w:color="auto" w:fill="FFFFFF"/>
        </w:rPr>
        <w:br/>
      </w:r>
      <w:r w:rsidR="00940DAC" w:rsidRPr="00940DAC">
        <w:rPr>
          <w:rStyle w:val="Strong"/>
          <w:rFonts w:asciiTheme="minorHAnsi" w:eastAsiaTheme="majorEastAsia" w:hAnsiTheme="minorHAnsi" w:cstheme="minorHAnsi"/>
          <w:sz w:val="28"/>
          <w:szCs w:val="28"/>
        </w:rPr>
        <w:t>To customize your current filter layout:</w:t>
      </w:r>
    </w:p>
    <w:p w14:paraId="502948B8" w14:textId="77777777" w:rsidR="00940DAC" w:rsidRPr="00940DAC" w:rsidRDefault="00940DAC">
      <w:pPr>
        <w:pStyle w:val="NormalWeb"/>
        <w:numPr>
          <w:ilvl w:val="0"/>
          <w:numId w:val="7"/>
        </w:numPr>
        <w:shd w:val="clear" w:color="auto" w:fill="FFFFFF"/>
        <w:spacing w:before="0" w:beforeAutospacing="0" w:after="360" w:afterAutospacing="0" w:line="408" w:lineRule="atLeast"/>
        <w:ind w:left="1095"/>
        <w:textAlignment w:val="top"/>
        <w:rPr>
          <w:rFonts w:asciiTheme="minorHAnsi" w:hAnsiTheme="minorHAnsi" w:cstheme="minorHAnsi"/>
          <w:sz w:val="28"/>
          <w:szCs w:val="28"/>
        </w:rPr>
      </w:pPr>
      <w:r w:rsidRPr="00940DAC">
        <w:rPr>
          <w:rFonts w:asciiTheme="minorHAnsi" w:hAnsiTheme="minorHAnsi" w:cstheme="minorHAnsi"/>
          <w:sz w:val="28"/>
          <w:szCs w:val="28"/>
        </w:rPr>
        <w:t>From the app’s admin, go to </w:t>
      </w:r>
      <w:r w:rsidRPr="00940DAC">
        <w:rPr>
          <w:rStyle w:val="Strong"/>
          <w:rFonts w:asciiTheme="minorHAnsi" w:eastAsiaTheme="majorEastAsia" w:hAnsiTheme="minorHAnsi" w:cstheme="minorHAnsi"/>
          <w:sz w:val="28"/>
          <w:szCs w:val="28"/>
        </w:rPr>
        <w:t>Filter</w:t>
      </w:r>
      <w:r w:rsidRPr="00940DAC">
        <w:rPr>
          <w:rFonts w:asciiTheme="minorHAnsi" w:hAnsiTheme="minorHAnsi" w:cstheme="minorHAnsi"/>
          <w:sz w:val="28"/>
          <w:szCs w:val="28"/>
        </w:rPr>
        <w:t>  &gt; </w:t>
      </w:r>
      <w:r w:rsidRPr="00940DAC">
        <w:rPr>
          <w:rStyle w:val="Strong"/>
          <w:rFonts w:asciiTheme="minorHAnsi" w:eastAsiaTheme="majorEastAsia" w:hAnsiTheme="minorHAnsi" w:cstheme="minorHAnsi"/>
          <w:sz w:val="28"/>
          <w:szCs w:val="28"/>
        </w:rPr>
        <w:t>Filter layout.</w:t>
      </w:r>
    </w:p>
    <w:p w14:paraId="5AD78A0B" w14:textId="3F4D25BA" w:rsidR="00940DAC" w:rsidRDefault="00940DAC">
      <w:pPr>
        <w:pStyle w:val="NormalWeb"/>
        <w:numPr>
          <w:ilvl w:val="0"/>
          <w:numId w:val="7"/>
        </w:numPr>
        <w:shd w:val="clear" w:color="auto" w:fill="FFFFFF"/>
        <w:spacing w:before="0" w:beforeAutospacing="0" w:after="360" w:afterAutospacing="0" w:line="408" w:lineRule="atLeast"/>
        <w:ind w:left="1095"/>
        <w:textAlignment w:val="top"/>
        <w:rPr>
          <w:rFonts w:asciiTheme="minorHAnsi" w:hAnsiTheme="minorHAnsi" w:cstheme="minorHAnsi"/>
          <w:sz w:val="28"/>
          <w:szCs w:val="28"/>
        </w:rPr>
      </w:pPr>
      <w:r w:rsidRPr="00940DAC">
        <w:rPr>
          <w:rFonts w:asciiTheme="minorHAnsi" w:hAnsiTheme="minorHAnsi" w:cstheme="minorHAnsi"/>
          <w:sz w:val="28"/>
          <w:szCs w:val="28"/>
        </w:rPr>
        <w:t>Select your current filter layout: </w:t>
      </w:r>
      <w:r w:rsidRPr="00940DAC">
        <w:rPr>
          <w:rStyle w:val="Strong"/>
          <w:rFonts w:asciiTheme="minorHAnsi" w:eastAsiaTheme="majorEastAsia" w:hAnsiTheme="minorHAnsi" w:cstheme="minorHAnsi"/>
          <w:sz w:val="28"/>
          <w:szCs w:val="28"/>
        </w:rPr>
        <w:t>Vertical layout</w:t>
      </w:r>
      <w:r w:rsidRPr="00940DAC">
        <w:rPr>
          <w:rFonts w:asciiTheme="minorHAnsi" w:hAnsiTheme="minorHAnsi" w:cstheme="minorHAnsi"/>
          <w:sz w:val="28"/>
          <w:szCs w:val="28"/>
        </w:rPr>
        <w:t> or </w:t>
      </w:r>
      <w:r w:rsidRPr="00940DAC">
        <w:rPr>
          <w:rStyle w:val="Strong"/>
          <w:rFonts w:asciiTheme="minorHAnsi" w:eastAsiaTheme="majorEastAsia" w:hAnsiTheme="minorHAnsi" w:cstheme="minorHAnsi"/>
          <w:sz w:val="28"/>
          <w:szCs w:val="28"/>
        </w:rPr>
        <w:t>Horizontal layout</w:t>
      </w:r>
      <w:r w:rsidRPr="00940DAC">
        <w:rPr>
          <w:rFonts w:asciiTheme="minorHAnsi" w:hAnsiTheme="minorHAnsi" w:cstheme="minorHAnsi"/>
          <w:sz w:val="28"/>
          <w:szCs w:val="28"/>
        </w:rPr>
        <w:t>. Utilize our previews and select your preferred setting.</w:t>
      </w:r>
    </w:p>
    <w:p w14:paraId="0DAD24DE" w14:textId="0E619B6C" w:rsidR="008C4D49" w:rsidRPr="00940DAC" w:rsidRDefault="008C4D49" w:rsidP="008C4D49">
      <w:pPr>
        <w:pStyle w:val="NormalWeb"/>
        <w:shd w:val="clear" w:color="auto" w:fill="FFFFFF"/>
        <w:spacing w:before="0" w:beforeAutospacing="0" w:after="360" w:afterAutospacing="0" w:line="408" w:lineRule="atLeast"/>
        <w:ind w:left="360"/>
        <w:textAlignment w:val="top"/>
        <w:rPr>
          <w:rFonts w:asciiTheme="minorHAnsi" w:hAnsiTheme="minorHAnsi" w:cstheme="minorHAnsi"/>
          <w:sz w:val="28"/>
          <w:szCs w:val="28"/>
        </w:rPr>
      </w:pPr>
      <w:r w:rsidRPr="008C4D49">
        <w:rPr>
          <w:rFonts w:asciiTheme="minorHAnsi" w:hAnsiTheme="minorHAnsi" w:cstheme="minorHAnsi"/>
          <w:noProof/>
          <w:sz w:val="28"/>
          <w:szCs w:val="28"/>
        </w:rPr>
        <w:lastRenderedPageBreak/>
        <w:drawing>
          <wp:inline distT="0" distB="0" distL="0" distR="0" wp14:anchorId="519446C4" wp14:editId="5F7E490F">
            <wp:extent cx="4533419" cy="1909267"/>
            <wp:effectExtent l="0" t="0" r="635" b="0"/>
            <wp:docPr id="1091118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18942" name=""/>
                    <pic:cNvPicPr/>
                  </pic:nvPicPr>
                  <pic:blipFill>
                    <a:blip r:embed="rId21"/>
                    <a:stretch>
                      <a:fillRect/>
                    </a:stretch>
                  </pic:blipFill>
                  <pic:spPr>
                    <a:xfrm>
                      <a:off x="0" y="0"/>
                      <a:ext cx="4546745" cy="1914879"/>
                    </a:xfrm>
                    <a:prstGeom prst="rect">
                      <a:avLst/>
                    </a:prstGeom>
                  </pic:spPr>
                </pic:pic>
              </a:graphicData>
            </a:graphic>
          </wp:inline>
        </w:drawing>
      </w:r>
    </w:p>
    <w:p w14:paraId="19D7A19D" w14:textId="77777777" w:rsidR="00940DAC" w:rsidRPr="00940DAC" w:rsidRDefault="00940DAC" w:rsidP="008C4D49">
      <w:pPr>
        <w:pStyle w:val="NormalWeb"/>
        <w:numPr>
          <w:ilvl w:val="0"/>
          <w:numId w:val="7"/>
        </w:numPr>
        <w:shd w:val="clear" w:color="auto" w:fill="FFFFFF"/>
        <w:tabs>
          <w:tab w:val="left" w:pos="630"/>
        </w:tabs>
        <w:spacing w:before="0" w:beforeAutospacing="0" w:after="360" w:afterAutospacing="0" w:line="408" w:lineRule="atLeast"/>
        <w:textAlignment w:val="top"/>
        <w:rPr>
          <w:rFonts w:asciiTheme="minorHAnsi" w:hAnsiTheme="minorHAnsi" w:cstheme="minorHAnsi"/>
          <w:sz w:val="28"/>
          <w:szCs w:val="28"/>
        </w:rPr>
      </w:pPr>
      <w:r w:rsidRPr="00940DAC">
        <w:rPr>
          <w:rStyle w:val="Strong"/>
          <w:rFonts w:asciiTheme="minorHAnsi" w:eastAsiaTheme="majorEastAsia" w:hAnsiTheme="minorHAnsi" w:cstheme="minorHAnsi"/>
          <w:sz w:val="28"/>
          <w:szCs w:val="28"/>
        </w:rPr>
        <w:t>[Optional]</w:t>
      </w:r>
      <w:r w:rsidRPr="00940DAC">
        <w:rPr>
          <w:rFonts w:asciiTheme="minorHAnsi" w:hAnsiTheme="minorHAnsi" w:cstheme="minorHAnsi"/>
          <w:sz w:val="28"/>
          <w:szCs w:val="28"/>
        </w:rPr>
        <w:t> Visit the </w:t>
      </w:r>
      <w:r w:rsidRPr="00940DAC">
        <w:rPr>
          <w:rStyle w:val="Strong"/>
          <w:rFonts w:asciiTheme="minorHAnsi" w:eastAsiaTheme="majorEastAsia" w:hAnsiTheme="minorHAnsi" w:cstheme="minorHAnsi"/>
          <w:sz w:val="28"/>
          <w:szCs w:val="28"/>
        </w:rPr>
        <w:t>Mobile layout</w:t>
      </w:r>
      <w:r w:rsidRPr="00940DAC">
        <w:rPr>
          <w:rFonts w:asciiTheme="minorHAnsi" w:hAnsiTheme="minorHAnsi" w:cstheme="minorHAnsi"/>
          <w:sz w:val="28"/>
          <w:szCs w:val="28"/>
        </w:rPr>
        <w:t> tab to select your preferred layout on mobile.</w:t>
      </w:r>
    </w:p>
    <w:p w14:paraId="005FC0CE" w14:textId="77777777" w:rsidR="00940DAC" w:rsidRPr="00940DAC" w:rsidRDefault="00940DAC" w:rsidP="008C4D49">
      <w:pPr>
        <w:pStyle w:val="NormalWeb"/>
        <w:numPr>
          <w:ilvl w:val="0"/>
          <w:numId w:val="7"/>
        </w:numPr>
        <w:shd w:val="clear" w:color="auto" w:fill="FFFFFF"/>
        <w:tabs>
          <w:tab w:val="clear" w:pos="720"/>
          <w:tab w:val="num" w:pos="630"/>
        </w:tabs>
        <w:spacing w:before="0" w:beforeAutospacing="0" w:after="360" w:afterAutospacing="0" w:line="408" w:lineRule="atLeast"/>
        <w:textAlignment w:val="top"/>
        <w:rPr>
          <w:rFonts w:asciiTheme="minorHAnsi" w:hAnsiTheme="minorHAnsi" w:cstheme="minorHAnsi"/>
          <w:sz w:val="28"/>
          <w:szCs w:val="28"/>
        </w:rPr>
      </w:pPr>
      <w:r w:rsidRPr="00940DAC">
        <w:rPr>
          <w:rStyle w:val="Strong"/>
          <w:rFonts w:asciiTheme="minorHAnsi" w:eastAsiaTheme="majorEastAsia" w:hAnsiTheme="minorHAnsi" w:cstheme="minorHAnsi"/>
          <w:sz w:val="28"/>
          <w:szCs w:val="28"/>
        </w:rPr>
        <w:t>[Optional]</w:t>
      </w:r>
      <w:r w:rsidRPr="00940DAC">
        <w:rPr>
          <w:rFonts w:asciiTheme="minorHAnsi" w:hAnsiTheme="minorHAnsi" w:cstheme="minorHAnsi"/>
          <w:sz w:val="28"/>
          <w:szCs w:val="28"/>
        </w:rPr>
        <w:t> Visit the </w:t>
      </w:r>
      <w:r w:rsidRPr="00940DAC">
        <w:rPr>
          <w:rStyle w:val="Strong"/>
          <w:rFonts w:asciiTheme="minorHAnsi" w:eastAsiaTheme="majorEastAsia" w:hAnsiTheme="minorHAnsi" w:cstheme="minorHAnsi"/>
          <w:sz w:val="28"/>
          <w:szCs w:val="28"/>
        </w:rPr>
        <w:t>Settings</w:t>
      </w:r>
      <w:r w:rsidRPr="00940DAC">
        <w:rPr>
          <w:rFonts w:asciiTheme="minorHAnsi" w:hAnsiTheme="minorHAnsi" w:cstheme="minorHAnsi"/>
          <w:sz w:val="28"/>
          <w:szCs w:val="28"/>
        </w:rPr>
        <w:t> section to allow your filter layout to stick when your customers scroll up and down through the product list. Toggle the </w:t>
      </w:r>
      <w:r w:rsidRPr="00940DAC">
        <w:rPr>
          <w:rStyle w:val="Strong"/>
          <w:rFonts w:asciiTheme="minorHAnsi" w:eastAsiaTheme="majorEastAsia" w:hAnsiTheme="minorHAnsi" w:cstheme="minorHAnsi"/>
          <w:sz w:val="28"/>
          <w:szCs w:val="28"/>
        </w:rPr>
        <w:t>Sticky filter on Desktop</w:t>
      </w:r>
      <w:r w:rsidRPr="00940DAC">
        <w:rPr>
          <w:rFonts w:asciiTheme="minorHAnsi" w:hAnsiTheme="minorHAnsi" w:cstheme="minorHAnsi"/>
          <w:sz w:val="28"/>
          <w:szCs w:val="28"/>
        </w:rPr>
        <w:t> and </w:t>
      </w:r>
      <w:r w:rsidRPr="00940DAC">
        <w:rPr>
          <w:rStyle w:val="Strong"/>
          <w:rFonts w:asciiTheme="minorHAnsi" w:eastAsiaTheme="majorEastAsia" w:hAnsiTheme="minorHAnsi" w:cstheme="minorHAnsi"/>
          <w:sz w:val="28"/>
          <w:szCs w:val="28"/>
        </w:rPr>
        <w:t>Sticky filter on Mobile </w:t>
      </w:r>
      <w:r w:rsidRPr="00940DAC">
        <w:rPr>
          <w:rFonts w:asciiTheme="minorHAnsi" w:hAnsiTheme="minorHAnsi" w:cstheme="minorHAnsi"/>
          <w:sz w:val="28"/>
          <w:szCs w:val="28"/>
        </w:rPr>
        <w:t>buttons to implement a sticky filter layout on desktop and mobile versions.</w:t>
      </w:r>
    </w:p>
    <w:p w14:paraId="74745E39" w14:textId="77777777" w:rsidR="00940DAC" w:rsidRPr="00940DAC" w:rsidRDefault="00940DAC" w:rsidP="008C4D49">
      <w:pPr>
        <w:pStyle w:val="NormalWeb"/>
        <w:numPr>
          <w:ilvl w:val="0"/>
          <w:numId w:val="7"/>
        </w:numPr>
        <w:shd w:val="clear" w:color="auto" w:fill="FFFFFF"/>
        <w:spacing w:before="0" w:beforeAutospacing="0" w:after="360" w:afterAutospacing="0" w:line="408" w:lineRule="atLeast"/>
        <w:ind w:left="630"/>
        <w:textAlignment w:val="top"/>
        <w:rPr>
          <w:rFonts w:asciiTheme="minorHAnsi" w:hAnsiTheme="minorHAnsi" w:cstheme="minorHAnsi"/>
          <w:sz w:val="28"/>
          <w:szCs w:val="28"/>
        </w:rPr>
      </w:pPr>
      <w:r w:rsidRPr="00940DAC">
        <w:rPr>
          <w:rFonts w:asciiTheme="minorHAnsi" w:hAnsiTheme="minorHAnsi" w:cstheme="minorHAnsi"/>
          <w:sz w:val="28"/>
          <w:szCs w:val="28"/>
        </w:rPr>
        <w:t>Click </w:t>
      </w:r>
      <w:r w:rsidRPr="00940DAC">
        <w:rPr>
          <w:rStyle w:val="Strong"/>
          <w:rFonts w:asciiTheme="minorHAnsi" w:eastAsiaTheme="majorEastAsia" w:hAnsiTheme="minorHAnsi" w:cstheme="minorHAnsi"/>
          <w:sz w:val="28"/>
          <w:szCs w:val="28"/>
        </w:rPr>
        <w:t>Save settings.</w:t>
      </w:r>
    </w:p>
    <w:p w14:paraId="2F4FA42D" w14:textId="77777777" w:rsidR="00940DAC" w:rsidRPr="00940DAC" w:rsidRDefault="00940DAC" w:rsidP="008C4D49">
      <w:pPr>
        <w:pStyle w:val="NormalWeb"/>
        <w:numPr>
          <w:ilvl w:val="0"/>
          <w:numId w:val="7"/>
        </w:numPr>
        <w:shd w:val="clear" w:color="auto" w:fill="FFFFFF"/>
        <w:spacing w:before="0" w:beforeAutospacing="0" w:after="360" w:afterAutospacing="0" w:line="408" w:lineRule="atLeast"/>
        <w:ind w:left="630"/>
        <w:textAlignment w:val="top"/>
        <w:rPr>
          <w:rFonts w:asciiTheme="minorHAnsi" w:hAnsiTheme="minorHAnsi" w:cstheme="minorHAnsi"/>
          <w:sz w:val="28"/>
          <w:szCs w:val="28"/>
        </w:rPr>
      </w:pPr>
      <w:r w:rsidRPr="00940DAC">
        <w:rPr>
          <w:rFonts w:asciiTheme="minorHAnsi" w:hAnsiTheme="minorHAnsi" w:cstheme="minorHAnsi"/>
          <w:sz w:val="28"/>
          <w:szCs w:val="28"/>
        </w:rPr>
        <w:t>Check how the new filter layout appears on your storefront.</w:t>
      </w:r>
    </w:p>
    <w:p w14:paraId="44B702BB" w14:textId="77777777" w:rsidR="00C90462" w:rsidRPr="00C90462" w:rsidRDefault="00C90462" w:rsidP="00C90462">
      <w:pPr>
        <w:shd w:val="clear" w:color="auto" w:fill="FFFFFF"/>
        <w:spacing w:before="135" w:after="156" w:line="480" w:lineRule="atLeast"/>
        <w:ind w:left="360"/>
        <w:outlineLvl w:val="1"/>
        <w:rPr>
          <w:rFonts w:eastAsia="Times New Roman" w:cstheme="minorHAnsi"/>
          <w:b/>
          <w:bCs/>
          <w:sz w:val="28"/>
          <w:szCs w:val="28"/>
        </w:rPr>
      </w:pPr>
      <w:r w:rsidRPr="00C90462">
        <w:rPr>
          <w:rFonts w:eastAsia="Times New Roman" w:cstheme="minorHAnsi"/>
          <w:b/>
          <w:bCs/>
          <w:sz w:val="28"/>
          <w:szCs w:val="28"/>
        </w:rPr>
        <w:t>Merge values</w:t>
      </w:r>
    </w:p>
    <w:p w14:paraId="3BF088FD" w14:textId="77777777" w:rsidR="00C90462" w:rsidRPr="00537689" w:rsidRDefault="00C90462" w:rsidP="008C4D49">
      <w:pPr>
        <w:shd w:val="clear" w:color="auto" w:fill="FFFFFF"/>
        <w:spacing w:after="360" w:line="408" w:lineRule="atLeast"/>
        <w:ind w:left="360"/>
        <w:rPr>
          <w:rFonts w:eastAsia="Times New Roman" w:cstheme="minorHAnsi"/>
          <w:sz w:val="28"/>
          <w:szCs w:val="28"/>
        </w:rPr>
      </w:pPr>
      <w:r w:rsidRPr="00537689">
        <w:rPr>
          <w:rFonts w:eastAsia="Times New Roman" w:cstheme="minorHAnsi"/>
          <w:sz w:val="28"/>
          <w:szCs w:val="28"/>
        </w:rPr>
        <w:t>1. From the app’s admin, go to </w:t>
      </w:r>
      <w:r w:rsidRPr="00537689">
        <w:rPr>
          <w:rFonts w:eastAsia="Times New Roman" w:cstheme="minorHAnsi"/>
          <w:b/>
          <w:bCs/>
          <w:sz w:val="28"/>
          <w:szCs w:val="28"/>
        </w:rPr>
        <w:t>Filter </w:t>
      </w:r>
      <w:r w:rsidRPr="00537689">
        <w:rPr>
          <w:rFonts w:eastAsia="Times New Roman" w:cstheme="minorHAnsi"/>
          <w:sz w:val="28"/>
          <w:szCs w:val="28"/>
        </w:rPr>
        <w:t>&gt; </w:t>
      </w:r>
      <w:r w:rsidRPr="00537689">
        <w:rPr>
          <w:rFonts w:eastAsia="Times New Roman" w:cstheme="minorHAnsi"/>
          <w:b/>
          <w:bCs/>
          <w:sz w:val="28"/>
          <w:szCs w:val="28"/>
        </w:rPr>
        <w:t>Merge values. </w:t>
      </w:r>
    </w:p>
    <w:p w14:paraId="15C42F93" w14:textId="77777777" w:rsidR="00C90462" w:rsidRPr="00537689" w:rsidRDefault="00C90462" w:rsidP="008C4D49">
      <w:pPr>
        <w:shd w:val="clear" w:color="auto" w:fill="FFFFFF"/>
        <w:spacing w:after="360" w:line="408" w:lineRule="atLeast"/>
        <w:ind w:left="360"/>
        <w:rPr>
          <w:rFonts w:eastAsia="Times New Roman" w:cstheme="minorHAnsi"/>
          <w:sz w:val="28"/>
          <w:szCs w:val="28"/>
        </w:rPr>
      </w:pPr>
      <w:r w:rsidRPr="00537689">
        <w:rPr>
          <w:rFonts w:eastAsia="Times New Roman" w:cstheme="minorHAnsi"/>
          <w:sz w:val="28"/>
          <w:szCs w:val="28"/>
        </w:rPr>
        <w:t>2. Click </w:t>
      </w:r>
      <w:r w:rsidRPr="00537689">
        <w:rPr>
          <w:rFonts w:eastAsia="Times New Roman" w:cstheme="minorHAnsi"/>
          <w:b/>
          <w:bCs/>
          <w:sz w:val="28"/>
          <w:szCs w:val="28"/>
        </w:rPr>
        <w:t>Add new merged value.</w:t>
      </w:r>
    </w:p>
    <w:p w14:paraId="2261CFD4" w14:textId="77777777" w:rsidR="00C90462" w:rsidRPr="00537689" w:rsidRDefault="00C90462" w:rsidP="008C4D49">
      <w:pPr>
        <w:shd w:val="clear" w:color="auto" w:fill="FFFFFF"/>
        <w:spacing w:after="360" w:line="408" w:lineRule="atLeast"/>
        <w:ind w:left="360"/>
        <w:rPr>
          <w:rFonts w:eastAsia="Times New Roman" w:cstheme="minorHAnsi"/>
          <w:sz w:val="28"/>
          <w:szCs w:val="28"/>
        </w:rPr>
      </w:pPr>
      <w:r w:rsidRPr="00537689">
        <w:rPr>
          <w:rFonts w:eastAsia="Times New Roman" w:cstheme="minorHAnsi"/>
          <w:sz w:val="28"/>
          <w:szCs w:val="28"/>
        </w:rPr>
        <w:t>3. Select </w:t>
      </w:r>
      <w:r w:rsidRPr="00537689">
        <w:rPr>
          <w:rFonts w:eastAsia="Times New Roman" w:cstheme="minorHAnsi"/>
          <w:b/>
          <w:bCs/>
          <w:sz w:val="28"/>
          <w:szCs w:val="28"/>
        </w:rPr>
        <w:t>Type/Vendor/Title/Height/Size/Color/Tag</w:t>
      </w:r>
      <w:r w:rsidRPr="00537689">
        <w:rPr>
          <w:rFonts w:eastAsia="Times New Roman" w:cstheme="minorHAnsi"/>
          <w:sz w:val="28"/>
          <w:szCs w:val="28"/>
        </w:rPr>
        <w:t> in the drop-down of </w:t>
      </w:r>
      <w:r w:rsidRPr="00537689">
        <w:rPr>
          <w:rFonts w:eastAsia="Times New Roman" w:cstheme="minorHAnsi"/>
          <w:b/>
          <w:bCs/>
          <w:sz w:val="28"/>
          <w:szCs w:val="28"/>
        </w:rPr>
        <w:t>Type.</w:t>
      </w:r>
    </w:p>
    <w:p w14:paraId="1D6EBF0D" w14:textId="61677CDC" w:rsidR="00C90462" w:rsidRPr="00C710A3" w:rsidRDefault="00C710A3" w:rsidP="008C4D49">
      <w:pPr>
        <w:shd w:val="clear" w:color="auto" w:fill="FFFFFF"/>
        <w:spacing w:after="360" w:line="408" w:lineRule="atLeast"/>
        <w:ind w:left="360"/>
        <w:rPr>
          <w:rFonts w:eastAsia="Times New Roman" w:cstheme="minorHAnsi"/>
          <w:sz w:val="28"/>
          <w:szCs w:val="28"/>
        </w:rPr>
      </w:pPr>
      <w:r>
        <w:rPr>
          <w:rFonts w:eastAsia="Times New Roman" w:cstheme="minorHAnsi"/>
          <w:sz w:val="28"/>
          <w:szCs w:val="28"/>
        </w:rPr>
        <w:t>4.</w:t>
      </w:r>
      <w:r w:rsidR="00C90462" w:rsidRPr="00C710A3">
        <w:rPr>
          <w:rFonts w:eastAsia="Times New Roman" w:cstheme="minorHAnsi"/>
          <w:sz w:val="28"/>
          <w:szCs w:val="28"/>
        </w:rPr>
        <w:t xml:space="preserve"> In the </w:t>
      </w:r>
      <w:r w:rsidR="00C90462" w:rsidRPr="00C710A3">
        <w:rPr>
          <w:rFonts w:eastAsia="Times New Roman" w:cstheme="minorHAnsi"/>
          <w:b/>
          <w:bCs/>
          <w:sz w:val="28"/>
          <w:szCs w:val="28"/>
        </w:rPr>
        <w:t>Merged value</w:t>
      </w:r>
      <w:r w:rsidR="00C90462" w:rsidRPr="00C710A3">
        <w:rPr>
          <w:rFonts w:eastAsia="Times New Roman" w:cstheme="minorHAnsi"/>
          <w:sz w:val="28"/>
          <w:szCs w:val="28"/>
        </w:rPr>
        <w:t> section, click </w:t>
      </w:r>
      <w:r w:rsidR="00C90462" w:rsidRPr="00C710A3">
        <w:rPr>
          <w:rFonts w:eastAsia="Times New Roman" w:cstheme="minorHAnsi"/>
          <w:b/>
          <w:bCs/>
          <w:sz w:val="28"/>
          <w:szCs w:val="28"/>
        </w:rPr>
        <w:t>Add new merged value.</w:t>
      </w:r>
    </w:p>
    <w:p w14:paraId="3CA410B1" w14:textId="5E2C517F" w:rsidR="00C90462" w:rsidRPr="00C710A3" w:rsidRDefault="00C710A3" w:rsidP="008C4D49">
      <w:pPr>
        <w:shd w:val="clear" w:color="auto" w:fill="FFFFFF"/>
        <w:spacing w:after="360" w:line="408" w:lineRule="atLeast"/>
        <w:ind w:left="360"/>
        <w:rPr>
          <w:rFonts w:eastAsia="Times New Roman" w:cstheme="minorHAnsi"/>
          <w:sz w:val="28"/>
          <w:szCs w:val="28"/>
        </w:rPr>
      </w:pPr>
      <w:r>
        <w:rPr>
          <w:rFonts w:eastAsia="Times New Roman" w:cstheme="minorHAnsi"/>
          <w:sz w:val="28"/>
          <w:szCs w:val="28"/>
        </w:rPr>
        <w:t xml:space="preserve">5. </w:t>
      </w:r>
      <w:r w:rsidR="00C90462" w:rsidRPr="00C710A3">
        <w:rPr>
          <w:rFonts w:eastAsia="Times New Roman" w:cstheme="minorHAnsi"/>
          <w:sz w:val="28"/>
          <w:szCs w:val="28"/>
        </w:rPr>
        <w:t>Under the </w:t>
      </w:r>
      <w:r w:rsidR="00C90462" w:rsidRPr="00C710A3">
        <w:rPr>
          <w:rFonts w:eastAsia="Times New Roman" w:cstheme="minorHAnsi"/>
          <w:b/>
          <w:bCs/>
          <w:sz w:val="28"/>
          <w:szCs w:val="28"/>
        </w:rPr>
        <w:t>Merged value</w:t>
      </w:r>
      <w:r w:rsidR="00C90462" w:rsidRPr="00C710A3">
        <w:rPr>
          <w:rFonts w:eastAsia="Times New Roman" w:cstheme="minorHAnsi"/>
          <w:sz w:val="28"/>
          <w:szCs w:val="28"/>
        </w:rPr>
        <w:t> heading, enter the phrase into which you are about to merge some values. In the example above, you can enter </w:t>
      </w:r>
      <w:r w:rsidR="00C90462" w:rsidRPr="00C710A3">
        <w:rPr>
          <w:rFonts w:eastAsia="Times New Roman" w:cstheme="minorHAnsi"/>
          <w:b/>
          <w:bCs/>
          <w:sz w:val="28"/>
          <w:szCs w:val="28"/>
        </w:rPr>
        <w:t>Blue.</w:t>
      </w:r>
    </w:p>
    <w:p w14:paraId="7D212E43" w14:textId="76E2B081" w:rsidR="00C90462" w:rsidRPr="00C710A3" w:rsidRDefault="00C710A3" w:rsidP="00C710A3">
      <w:pPr>
        <w:shd w:val="clear" w:color="auto" w:fill="FFFFFF"/>
        <w:spacing w:after="360" w:line="408" w:lineRule="atLeast"/>
        <w:ind w:left="720"/>
        <w:rPr>
          <w:rFonts w:eastAsia="Times New Roman" w:cstheme="minorHAnsi"/>
          <w:sz w:val="28"/>
          <w:szCs w:val="28"/>
        </w:rPr>
      </w:pPr>
      <w:r>
        <w:rPr>
          <w:rFonts w:eastAsia="Times New Roman" w:cstheme="minorHAnsi"/>
          <w:sz w:val="28"/>
          <w:szCs w:val="28"/>
        </w:rPr>
        <w:lastRenderedPageBreak/>
        <w:t>6.</w:t>
      </w:r>
      <w:r w:rsidR="00C90462" w:rsidRPr="00C710A3">
        <w:rPr>
          <w:rFonts w:eastAsia="Times New Roman" w:cstheme="minorHAnsi"/>
          <w:sz w:val="28"/>
          <w:szCs w:val="28"/>
        </w:rPr>
        <w:t xml:space="preserve"> Under the </w:t>
      </w:r>
      <w:r w:rsidR="00C90462" w:rsidRPr="00C710A3">
        <w:rPr>
          <w:rFonts w:eastAsia="Times New Roman" w:cstheme="minorHAnsi"/>
          <w:b/>
          <w:bCs/>
          <w:sz w:val="28"/>
          <w:szCs w:val="28"/>
        </w:rPr>
        <w:t>Current values</w:t>
      </w:r>
      <w:r w:rsidR="00C90462" w:rsidRPr="00C710A3">
        <w:rPr>
          <w:rFonts w:eastAsia="Times New Roman" w:cstheme="minorHAnsi"/>
          <w:sz w:val="28"/>
          <w:szCs w:val="28"/>
        </w:rPr>
        <w:t> heading, select the corresponding values that you want them to be merged into the one you have entered in step 5.</w:t>
      </w:r>
    </w:p>
    <w:p w14:paraId="7CF8C9FB" w14:textId="60CF3A4E" w:rsidR="00C90462" w:rsidRPr="00C710A3" w:rsidRDefault="00C710A3" w:rsidP="00C710A3">
      <w:pPr>
        <w:shd w:val="clear" w:color="auto" w:fill="FFFFFF"/>
        <w:spacing w:after="360" w:line="408" w:lineRule="atLeast"/>
        <w:ind w:left="720"/>
        <w:rPr>
          <w:rFonts w:eastAsia="Times New Roman" w:cstheme="minorHAnsi"/>
          <w:sz w:val="28"/>
          <w:szCs w:val="28"/>
        </w:rPr>
      </w:pPr>
      <w:r>
        <w:rPr>
          <w:rFonts w:eastAsia="Times New Roman" w:cstheme="minorHAnsi"/>
          <w:sz w:val="28"/>
          <w:szCs w:val="28"/>
        </w:rPr>
        <w:t>7.</w:t>
      </w:r>
      <w:r w:rsidR="00C90462" w:rsidRPr="00C710A3">
        <w:rPr>
          <w:rFonts w:eastAsia="Times New Roman" w:cstheme="minorHAnsi"/>
          <w:sz w:val="28"/>
          <w:szCs w:val="28"/>
        </w:rPr>
        <w:t>In the example above, you can select </w:t>
      </w:r>
      <w:r w:rsidR="00C90462" w:rsidRPr="00C710A3">
        <w:rPr>
          <w:rFonts w:eastAsia="Times New Roman" w:cstheme="minorHAnsi"/>
          <w:b/>
          <w:bCs/>
          <w:sz w:val="28"/>
          <w:szCs w:val="28"/>
        </w:rPr>
        <w:t>Navy, Turquoise, Teal,</w:t>
      </w:r>
      <w:r w:rsidR="00C90462" w:rsidRPr="00C710A3">
        <w:rPr>
          <w:rFonts w:eastAsia="Times New Roman" w:cstheme="minorHAnsi"/>
          <w:sz w:val="28"/>
          <w:szCs w:val="28"/>
        </w:rPr>
        <w:t> and </w:t>
      </w:r>
      <w:r w:rsidR="00C90462" w:rsidRPr="00C710A3">
        <w:rPr>
          <w:rFonts w:eastAsia="Times New Roman" w:cstheme="minorHAnsi"/>
          <w:b/>
          <w:bCs/>
          <w:sz w:val="28"/>
          <w:szCs w:val="28"/>
        </w:rPr>
        <w:t>Sapphire.</w:t>
      </w:r>
    </w:p>
    <w:p w14:paraId="0351CB87" w14:textId="397F77F4" w:rsidR="008D26D7" w:rsidRDefault="00C710A3" w:rsidP="008D26D7">
      <w:pPr>
        <w:shd w:val="clear" w:color="auto" w:fill="FFFFFF"/>
        <w:spacing w:after="360" w:line="408" w:lineRule="atLeast"/>
        <w:ind w:left="720"/>
        <w:rPr>
          <w:rFonts w:eastAsia="Times New Roman" w:cstheme="minorHAnsi"/>
          <w:b/>
          <w:bCs/>
          <w:sz w:val="28"/>
          <w:szCs w:val="28"/>
        </w:rPr>
      </w:pPr>
      <w:r>
        <w:rPr>
          <w:rFonts w:eastAsia="Times New Roman" w:cstheme="minorHAnsi"/>
          <w:sz w:val="28"/>
          <w:szCs w:val="28"/>
        </w:rPr>
        <w:t>8.</w:t>
      </w:r>
      <w:r w:rsidR="00C90462" w:rsidRPr="00C710A3">
        <w:rPr>
          <w:rFonts w:eastAsia="Times New Roman" w:cstheme="minorHAnsi"/>
          <w:sz w:val="28"/>
          <w:szCs w:val="28"/>
        </w:rPr>
        <w:t>Click </w:t>
      </w:r>
      <w:r w:rsidR="00C90462" w:rsidRPr="00C710A3">
        <w:rPr>
          <w:rFonts w:eastAsia="Times New Roman" w:cstheme="minorHAnsi"/>
          <w:b/>
          <w:bCs/>
          <w:sz w:val="28"/>
          <w:szCs w:val="28"/>
        </w:rPr>
        <w:t>Save.</w:t>
      </w:r>
      <w:r w:rsidR="008D26D7">
        <w:rPr>
          <w:rFonts w:eastAsia="Times New Roman" w:cstheme="minorHAnsi"/>
          <w:b/>
          <w:bCs/>
          <w:sz w:val="28"/>
          <w:szCs w:val="28"/>
        </w:rPr>
        <w:br/>
      </w:r>
      <w:r w:rsidR="008D26D7">
        <w:rPr>
          <w:rFonts w:eastAsia="Times New Roman" w:cstheme="minorHAnsi"/>
          <w:b/>
          <w:bCs/>
          <w:sz w:val="28"/>
          <w:szCs w:val="28"/>
        </w:rPr>
        <w:br/>
      </w:r>
      <w:r w:rsidR="008D26D7" w:rsidRPr="008D26D7">
        <w:rPr>
          <w:rFonts w:eastAsia="Times New Roman" w:cstheme="minorHAnsi"/>
          <w:b/>
          <w:bCs/>
          <w:sz w:val="28"/>
          <w:szCs w:val="28"/>
          <w:u w:val="single"/>
        </w:rPr>
        <w:t>Search</w:t>
      </w:r>
      <w:r w:rsidR="008D26D7">
        <w:rPr>
          <w:rFonts w:eastAsia="Times New Roman" w:cstheme="minorHAnsi"/>
          <w:b/>
          <w:bCs/>
          <w:sz w:val="28"/>
          <w:szCs w:val="28"/>
        </w:rPr>
        <w:br/>
      </w:r>
      <w:r w:rsidR="008D26D7">
        <w:rPr>
          <w:rFonts w:eastAsia="Times New Roman" w:cstheme="minorHAnsi"/>
          <w:b/>
          <w:bCs/>
          <w:sz w:val="28"/>
          <w:szCs w:val="28"/>
        </w:rPr>
        <w:br/>
      </w:r>
      <w:r w:rsidR="008D26D7" w:rsidRPr="008D26D7">
        <w:rPr>
          <w:rFonts w:cstheme="minorHAnsi"/>
          <w:sz w:val="28"/>
          <w:szCs w:val="28"/>
          <w:shd w:val="clear" w:color="auto" w:fill="FFFFFF"/>
        </w:rPr>
        <w:t>Our app performs a deep data crawl and product search through all the product attributes that you have to return more exact results. The app provides you tools to turn on and off any product attribute that you do not want the search engine to run through so that search results can be delivered faster.</w:t>
      </w:r>
      <w:r w:rsidR="008D26D7" w:rsidRPr="008D26D7">
        <w:rPr>
          <w:rFonts w:cstheme="minorHAnsi"/>
          <w:sz w:val="28"/>
          <w:szCs w:val="28"/>
          <w:shd w:val="clear" w:color="auto" w:fill="FFFFFF"/>
        </w:rPr>
        <w:br/>
      </w:r>
      <w:r w:rsidR="008D26D7" w:rsidRPr="008D26D7">
        <w:rPr>
          <w:rFonts w:cstheme="minorHAnsi"/>
          <w:sz w:val="28"/>
          <w:szCs w:val="28"/>
          <w:shd w:val="clear" w:color="auto" w:fill="FFFFFF"/>
        </w:rPr>
        <w:br/>
      </w:r>
      <w:r w:rsidR="008D26D7" w:rsidRPr="008D26D7">
        <w:rPr>
          <w:rStyle w:val="Strong"/>
          <w:rFonts w:cstheme="minorHAnsi"/>
          <w:b w:val="0"/>
          <w:bCs w:val="0"/>
          <w:sz w:val="28"/>
          <w:szCs w:val="28"/>
          <w:shd w:val="clear" w:color="auto" w:fill="FFFFFF"/>
        </w:rPr>
        <w:t>Spell check and typo tolerance</w:t>
      </w:r>
      <w:r w:rsidR="008D26D7" w:rsidRPr="008D26D7">
        <w:rPr>
          <w:rStyle w:val="Strong"/>
          <w:rFonts w:cstheme="minorHAnsi"/>
          <w:b w:val="0"/>
          <w:bCs w:val="0"/>
          <w:sz w:val="28"/>
          <w:szCs w:val="28"/>
          <w:shd w:val="clear" w:color="auto" w:fill="FFFFFF"/>
        </w:rPr>
        <w:br/>
        <w:t>Promote specific items through the search box</w:t>
      </w:r>
      <w:r w:rsidR="008D26D7" w:rsidRPr="008D26D7">
        <w:rPr>
          <w:rStyle w:val="Strong"/>
          <w:rFonts w:cstheme="minorHAnsi"/>
          <w:b w:val="0"/>
          <w:bCs w:val="0"/>
          <w:sz w:val="28"/>
          <w:szCs w:val="28"/>
          <w:shd w:val="clear" w:color="auto" w:fill="FFFFFF"/>
        </w:rPr>
        <w:br/>
        <w:t>Redirects</w:t>
      </w:r>
      <w:r w:rsidR="008D26D7" w:rsidRPr="008D26D7">
        <w:rPr>
          <w:rStyle w:val="Strong"/>
          <w:rFonts w:cstheme="minorHAnsi"/>
          <w:b w:val="0"/>
          <w:bCs w:val="0"/>
          <w:sz w:val="28"/>
          <w:szCs w:val="28"/>
          <w:shd w:val="clear" w:color="auto" w:fill="FFFFFF"/>
        </w:rPr>
        <w:br/>
        <w:t>Synonym list</w:t>
      </w:r>
      <w:r w:rsidR="008D26D7">
        <w:rPr>
          <w:rStyle w:val="Strong"/>
          <w:rFonts w:cstheme="minorHAnsi"/>
          <w:b w:val="0"/>
          <w:bCs w:val="0"/>
          <w:sz w:val="28"/>
          <w:szCs w:val="28"/>
          <w:shd w:val="clear" w:color="auto" w:fill="FFFFFF"/>
        </w:rPr>
        <w:br/>
      </w:r>
    </w:p>
    <w:p w14:paraId="23B7B62E" w14:textId="77777777" w:rsidR="0050764B" w:rsidRPr="0050764B" w:rsidRDefault="00DC0B46" w:rsidP="008C4D49">
      <w:pPr>
        <w:shd w:val="clear" w:color="auto" w:fill="FFFFFF"/>
        <w:spacing w:after="360" w:line="408" w:lineRule="atLeast"/>
        <w:ind w:left="630" w:hanging="90"/>
        <w:rPr>
          <w:rFonts w:cstheme="minorHAnsi"/>
          <w:sz w:val="28"/>
          <w:szCs w:val="28"/>
        </w:rPr>
      </w:pPr>
      <w:r w:rsidRPr="0050764B">
        <w:rPr>
          <w:rFonts w:cstheme="minorHAnsi"/>
          <w:b/>
          <w:bCs/>
          <w:color w:val="202124"/>
          <w:sz w:val="28"/>
          <w:szCs w:val="28"/>
          <w:u w:val="single"/>
          <w:shd w:val="clear" w:color="auto" w:fill="FFFFFF"/>
        </w:rPr>
        <w:t>Merchandising</w:t>
      </w:r>
      <w:r w:rsidR="0050764B" w:rsidRPr="0050764B">
        <w:rPr>
          <w:rFonts w:cstheme="minorHAnsi"/>
          <w:b/>
          <w:bCs/>
          <w:color w:val="202124"/>
          <w:sz w:val="28"/>
          <w:szCs w:val="28"/>
          <w:u w:val="single"/>
          <w:shd w:val="clear" w:color="auto" w:fill="FFFFFF"/>
        </w:rPr>
        <w:br/>
      </w:r>
      <w:r w:rsidR="0050764B" w:rsidRPr="0050764B">
        <w:rPr>
          <w:rFonts w:cstheme="minorHAnsi"/>
          <w:b/>
          <w:bCs/>
          <w:color w:val="202124"/>
          <w:sz w:val="28"/>
          <w:szCs w:val="28"/>
          <w:u w:val="single"/>
          <w:shd w:val="clear" w:color="auto" w:fill="FFFFFF"/>
        </w:rPr>
        <w:br/>
      </w:r>
      <w:r w:rsidR="0050764B" w:rsidRPr="0050764B">
        <w:rPr>
          <w:rFonts w:cstheme="minorHAnsi"/>
          <w:sz w:val="28"/>
          <w:szCs w:val="28"/>
        </w:rPr>
        <w:t>Merchandising allows you to control how your products are displayed in search results, instant search widget, and collection pages. You can use the options below to create rules that match your sales plan:</w:t>
      </w:r>
    </w:p>
    <w:p w14:paraId="59D4C612" w14:textId="77777777" w:rsidR="0050764B" w:rsidRPr="0050764B" w:rsidRDefault="0050764B" w:rsidP="008C4D49">
      <w:pPr>
        <w:shd w:val="clear" w:color="auto" w:fill="FFFFFF"/>
        <w:spacing w:after="360" w:line="408" w:lineRule="atLeast"/>
        <w:ind w:left="630"/>
        <w:rPr>
          <w:rFonts w:eastAsia="Times New Roman" w:cstheme="minorHAnsi"/>
          <w:sz w:val="28"/>
          <w:szCs w:val="28"/>
        </w:rPr>
      </w:pPr>
      <w:r w:rsidRPr="0050764B">
        <w:rPr>
          <w:rFonts w:eastAsia="Times New Roman" w:cstheme="minorHAnsi"/>
          <w:sz w:val="28"/>
          <w:szCs w:val="28"/>
        </w:rPr>
        <w:t>Pin a product: Pin up to 5 products at the top of the product list</w:t>
      </w:r>
    </w:p>
    <w:p w14:paraId="52BF85B1" w14:textId="77777777" w:rsidR="0050764B" w:rsidRPr="0050764B" w:rsidRDefault="0050764B" w:rsidP="008C4D49">
      <w:pPr>
        <w:shd w:val="clear" w:color="auto" w:fill="FFFFFF"/>
        <w:spacing w:after="360" w:line="408" w:lineRule="atLeast"/>
        <w:ind w:left="630"/>
        <w:rPr>
          <w:rFonts w:eastAsia="Times New Roman" w:cstheme="minorHAnsi"/>
          <w:sz w:val="28"/>
          <w:szCs w:val="28"/>
        </w:rPr>
      </w:pPr>
      <w:r w:rsidRPr="0050764B">
        <w:rPr>
          <w:rFonts w:eastAsia="Times New Roman" w:cstheme="minorHAnsi"/>
          <w:sz w:val="28"/>
          <w:szCs w:val="28"/>
        </w:rPr>
        <w:t>Boost a product: Promote products to the top of the product list</w:t>
      </w:r>
    </w:p>
    <w:p w14:paraId="1878B962" w14:textId="77777777" w:rsidR="0050764B" w:rsidRPr="0050764B" w:rsidRDefault="0050764B" w:rsidP="0050764B">
      <w:pPr>
        <w:shd w:val="clear" w:color="auto" w:fill="FFFFFF"/>
        <w:spacing w:after="360" w:line="408" w:lineRule="atLeast"/>
        <w:ind w:left="360"/>
        <w:rPr>
          <w:rFonts w:eastAsia="Times New Roman" w:cstheme="minorHAnsi"/>
          <w:sz w:val="28"/>
          <w:szCs w:val="28"/>
        </w:rPr>
      </w:pPr>
      <w:r w:rsidRPr="0050764B">
        <w:rPr>
          <w:rFonts w:eastAsia="Times New Roman" w:cstheme="minorHAnsi"/>
          <w:sz w:val="28"/>
          <w:szCs w:val="28"/>
        </w:rPr>
        <w:lastRenderedPageBreak/>
        <w:t>Demote a product: Push the products closer to the bottom of the product list</w:t>
      </w:r>
    </w:p>
    <w:p w14:paraId="6A6CB586" w14:textId="77777777" w:rsidR="0050764B" w:rsidRPr="0050764B" w:rsidRDefault="0050764B" w:rsidP="0050764B">
      <w:pPr>
        <w:shd w:val="clear" w:color="auto" w:fill="FFFFFF"/>
        <w:spacing w:after="360" w:line="408" w:lineRule="atLeast"/>
        <w:ind w:left="360"/>
        <w:rPr>
          <w:rFonts w:eastAsia="Times New Roman" w:cstheme="minorHAnsi"/>
          <w:sz w:val="28"/>
          <w:szCs w:val="28"/>
        </w:rPr>
      </w:pPr>
      <w:r w:rsidRPr="0050764B">
        <w:rPr>
          <w:rFonts w:eastAsia="Times New Roman" w:cstheme="minorHAnsi"/>
          <w:sz w:val="28"/>
          <w:szCs w:val="28"/>
        </w:rPr>
        <w:t>Hide a product: Remove products from the product list</w:t>
      </w:r>
    </w:p>
    <w:p w14:paraId="677CB61C" w14:textId="77777777" w:rsidR="0050764B" w:rsidRPr="0050764B" w:rsidRDefault="0050764B" w:rsidP="0050764B">
      <w:pPr>
        <w:shd w:val="clear" w:color="auto" w:fill="FFFFFF"/>
        <w:spacing w:after="360" w:line="408" w:lineRule="atLeast"/>
        <w:ind w:left="360"/>
        <w:rPr>
          <w:rFonts w:eastAsia="Times New Roman" w:cstheme="minorHAnsi"/>
          <w:sz w:val="28"/>
          <w:szCs w:val="28"/>
        </w:rPr>
      </w:pPr>
      <w:r w:rsidRPr="0050764B">
        <w:rPr>
          <w:rFonts w:eastAsia="Times New Roman" w:cstheme="minorHAnsi"/>
          <w:sz w:val="28"/>
          <w:szCs w:val="28"/>
        </w:rPr>
        <w:t>Filter results: Refine product searches and highlight specific products</w:t>
      </w:r>
    </w:p>
    <w:p w14:paraId="39FA68BE" w14:textId="77777777" w:rsidR="008C4D49" w:rsidRDefault="00C95190" w:rsidP="001F19DF">
      <w:pPr>
        <w:shd w:val="clear" w:color="auto" w:fill="FFFFFF"/>
        <w:spacing w:after="360" w:line="408" w:lineRule="atLeast"/>
        <w:ind w:left="90"/>
        <w:rPr>
          <w:rFonts w:eastAsia="Times New Roman" w:cstheme="minorHAnsi"/>
          <w:sz w:val="28"/>
          <w:szCs w:val="28"/>
        </w:rPr>
      </w:pPr>
      <w:r w:rsidRPr="00C95190">
        <w:rPr>
          <w:rFonts w:eastAsia="Times New Roman" w:cstheme="minorHAnsi"/>
          <w:noProof/>
          <w:sz w:val="28"/>
          <w:szCs w:val="28"/>
        </w:rPr>
        <w:drawing>
          <wp:inline distT="0" distB="0" distL="0" distR="0" wp14:anchorId="5751C5B1" wp14:editId="433D24D5">
            <wp:extent cx="5326380" cy="3327991"/>
            <wp:effectExtent l="0" t="0" r="7620" b="6350"/>
            <wp:docPr id="2119151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51693" name=""/>
                    <pic:cNvPicPr/>
                  </pic:nvPicPr>
                  <pic:blipFill>
                    <a:blip r:embed="rId22"/>
                    <a:stretch>
                      <a:fillRect/>
                    </a:stretch>
                  </pic:blipFill>
                  <pic:spPr>
                    <a:xfrm>
                      <a:off x="0" y="0"/>
                      <a:ext cx="5340683" cy="3336928"/>
                    </a:xfrm>
                    <a:prstGeom prst="rect">
                      <a:avLst/>
                    </a:prstGeom>
                  </pic:spPr>
                </pic:pic>
              </a:graphicData>
            </a:graphic>
          </wp:inline>
        </w:drawing>
      </w:r>
    </w:p>
    <w:p w14:paraId="115129E2" w14:textId="77777777" w:rsidR="008C4D49" w:rsidRDefault="001F19DF" w:rsidP="001F19DF">
      <w:pPr>
        <w:shd w:val="clear" w:color="auto" w:fill="FFFFFF"/>
        <w:spacing w:after="360" w:line="408" w:lineRule="atLeast"/>
        <w:ind w:left="90"/>
        <w:rPr>
          <w:rFonts w:eastAsia="Times New Roman" w:cstheme="minorHAnsi"/>
          <w:sz w:val="28"/>
          <w:szCs w:val="28"/>
        </w:rPr>
      </w:pPr>
      <w:r>
        <w:rPr>
          <w:rFonts w:eastAsia="Times New Roman" w:cstheme="minorHAnsi"/>
          <w:b/>
          <w:bCs/>
          <w:sz w:val="28"/>
          <w:szCs w:val="28"/>
          <w:u w:val="single"/>
        </w:rPr>
        <w:br/>
      </w:r>
      <w:r w:rsidRPr="001F19DF">
        <w:rPr>
          <w:rFonts w:eastAsia="Times New Roman" w:cstheme="minorHAnsi"/>
          <w:sz w:val="28"/>
          <w:szCs w:val="28"/>
        </w:rPr>
        <w:t>you'll see the rule listing page which</w:t>
      </w:r>
      <w:r>
        <w:rPr>
          <w:rFonts w:eastAsia="Times New Roman" w:cstheme="minorHAnsi"/>
          <w:sz w:val="28"/>
          <w:szCs w:val="28"/>
        </w:rPr>
        <w:t xml:space="preserve"> </w:t>
      </w:r>
      <w:r w:rsidR="00C95190" w:rsidRPr="00C95190">
        <w:rPr>
          <w:rFonts w:eastAsia="Times New Roman" w:cstheme="minorHAnsi"/>
          <w:sz w:val="28"/>
          <w:szCs w:val="28"/>
        </w:rPr>
        <w:t>is divided into two tabs Commerce search</w:t>
      </w:r>
      <w:r w:rsidR="00C95190">
        <w:rPr>
          <w:rFonts w:eastAsia="Times New Roman" w:cstheme="minorHAnsi"/>
          <w:sz w:val="28"/>
          <w:szCs w:val="28"/>
        </w:rPr>
        <w:t xml:space="preserve"> </w:t>
      </w:r>
      <w:r w:rsidR="00C95190" w:rsidRPr="00C95190">
        <w:rPr>
          <w:rFonts w:eastAsia="Times New Roman" w:cstheme="minorHAnsi"/>
          <w:sz w:val="28"/>
          <w:szCs w:val="28"/>
        </w:rPr>
        <w:t>and collection page</w:t>
      </w:r>
      <w:r w:rsidR="0016108A">
        <w:rPr>
          <w:rFonts w:eastAsia="Times New Roman" w:cstheme="minorHAnsi"/>
          <w:sz w:val="28"/>
          <w:szCs w:val="28"/>
        </w:rPr>
        <w:br/>
      </w:r>
      <w:r w:rsidR="0016108A">
        <w:rPr>
          <w:rFonts w:eastAsia="Times New Roman" w:cstheme="minorHAnsi"/>
          <w:sz w:val="28"/>
          <w:szCs w:val="28"/>
        </w:rPr>
        <w:br/>
      </w:r>
      <w:r w:rsidR="0016108A" w:rsidRPr="0016108A">
        <w:rPr>
          <w:rFonts w:eastAsia="Times New Roman" w:cstheme="minorHAnsi"/>
          <w:sz w:val="28"/>
          <w:szCs w:val="28"/>
        </w:rPr>
        <w:t>create a merchandising</w:t>
      </w:r>
      <w:r w:rsidR="0016108A">
        <w:rPr>
          <w:rFonts w:eastAsia="Times New Roman" w:cstheme="minorHAnsi"/>
          <w:sz w:val="28"/>
          <w:szCs w:val="28"/>
        </w:rPr>
        <w:t xml:space="preserve"> </w:t>
      </w:r>
      <w:r w:rsidR="0016108A" w:rsidRPr="0016108A">
        <w:rPr>
          <w:rFonts w:eastAsia="Times New Roman" w:cstheme="minorHAnsi"/>
          <w:sz w:val="28"/>
          <w:szCs w:val="28"/>
        </w:rPr>
        <w:t>rule for Commerce search which applies</w:t>
      </w:r>
      <w:r w:rsidR="0016108A">
        <w:rPr>
          <w:rFonts w:eastAsia="Times New Roman" w:cstheme="minorHAnsi"/>
          <w:sz w:val="28"/>
          <w:szCs w:val="28"/>
        </w:rPr>
        <w:t xml:space="preserve"> </w:t>
      </w:r>
      <w:r w:rsidR="0016108A" w:rsidRPr="0016108A">
        <w:rPr>
          <w:rFonts w:eastAsia="Times New Roman" w:cstheme="minorHAnsi"/>
          <w:sz w:val="28"/>
          <w:szCs w:val="28"/>
        </w:rPr>
        <w:t>to the instant Search widget and search</w:t>
      </w:r>
      <w:r w:rsidR="00C85EB6">
        <w:rPr>
          <w:rFonts w:eastAsia="Times New Roman" w:cstheme="minorHAnsi"/>
          <w:sz w:val="28"/>
          <w:szCs w:val="28"/>
        </w:rPr>
        <w:br/>
      </w:r>
      <w:r w:rsidR="00C85EB6">
        <w:rPr>
          <w:rFonts w:eastAsia="Times New Roman" w:cstheme="minorHAnsi"/>
          <w:sz w:val="28"/>
          <w:szCs w:val="28"/>
        </w:rPr>
        <w:br/>
      </w:r>
      <w:r w:rsidR="00C85EB6" w:rsidRPr="00C85EB6">
        <w:rPr>
          <w:rFonts w:eastAsia="Times New Roman" w:cstheme="minorHAnsi"/>
          <w:sz w:val="28"/>
          <w:szCs w:val="28"/>
        </w:rPr>
        <w:t>click the add new rule button</w:t>
      </w:r>
      <w:r w:rsidR="009B5CB0">
        <w:rPr>
          <w:rFonts w:eastAsia="Times New Roman" w:cstheme="minorHAnsi"/>
          <w:sz w:val="28"/>
          <w:szCs w:val="28"/>
        </w:rPr>
        <w:t xml:space="preserve"> and </w:t>
      </w:r>
      <w:r w:rsidR="009B5CB0" w:rsidRPr="009B5CB0">
        <w:rPr>
          <w:rFonts w:eastAsia="Times New Roman" w:cstheme="minorHAnsi"/>
          <w:sz w:val="28"/>
          <w:szCs w:val="28"/>
        </w:rPr>
        <w:t>select Commerce search</w:t>
      </w:r>
      <w:r w:rsidR="00C7704D">
        <w:rPr>
          <w:rFonts w:eastAsia="Times New Roman" w:cstheme="minorHAnsi"/>
          <w:sz w:val="28"/>
          <w:szCs w:val="28"/>
        </w:rPr>
        <w:br/>
      </w:r>
      <w:r w:rsidR="009B5CB0">
        <w:rPr>
          <w:rFonts w:eastAsia="Times New Roman" w:cstheme="minorHAnsi"/>
          <w:sz w:val="28"/>
          <w:szCs w:val="28"/>
        </w:rPr>
        <w:br/>
      </w:r>
      <w:r w:rsidR="009B5CB0" w:rsidRPr="009B5CB0">
        <w:rPr>
          <w:rFonts w:eastAsia="Times New Roman" w:cstheme="minorHAnsi"/>
          <w:noProof/>
          <w:sz w:val="28"/>
          <w:szCs w:val="28"/>
        </w:rPr>
        <w:lastRenderedPageBreak/>
        <w:drawing>
          <wp:inline distT="0" distB="0" distL="0" distR="0" wp14:anchorId="07AD8B77" wp14:editId="300AC19C">
            <wp:extent cx="4985494" cy="2243470"/>
            <wp:effectExtent l="0" t="0" r="5715" b="4445"/>
            <wp:docPr id="2084593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93681" name=""/>
                    <pic:cNvPicPr/>
                  </pic:nvPicPr>
                  <pic:blipFill>
                    <a:blip r:embed="rId23"/>
                    <a:stretch>
                      <a:fillRect/>
                    </a:stretch>
                  </pic:blipFill>
                  <pic:spPr>
                    <a:xfrm>
                      <a:off x="0" y="0"/>
                      <a:ext cx="5015742" cy="2257081"/>
                    </a:xfrm>
                    <a:prstGeom prst="rect">
                      <a:avLst/>
                    </a:prstGeom>
                  </pic:spPr>
                </pic:pic>
              </a:graphicData>
            </a:graphic>
          </wp:inline>
        </w:drawing>
      </w:r>
      <w:r w:rsidR="009B5CB0">
        <w:rPr>
          <w:rFonts w:eastAsia="Times New Roman" w:cstheme="minorHAnsi"/>
          <w:sz w:val="28"/>
          <w:szCs w:val="28"/>
        </w:rPr>
        <w:br/>
      </w:r>
      <w:r w:rsidR="009B5CB0">
        <w:rPr>
          <w:rFonts w:eastAsia="Times New Roman" w:cstheme="minorHAnsi"/>
          <w:sz w:val="28"/>
          <w:szCs w:val="28"/>
        </w:rPr>
        <w:br/>
      </w:r>
      <w:r w:rsidR="009B5CB0" w:rsidRPr="009B5CB0">
        <w:rPr>
          <w:rFonts w:eastAsia="Times New Roman" w:cstheme="minorHAnsi"/>
          <w:sz w:val="28"/>
          <w:szCs w:val="28"/>
        </w:rPr>
        <w:t>Now set rule conditions including rule</w:t>
      </w:r>
      <w:r w:rsidR="009B5CB0">
        <w:rPr>
          <w:rFonts w:eastAsia="Times New Roman" w:cstheme="minorHAnsi"/>
          <w:sz w:val="28"/>
          <w:szCs w:val="28"/>
        </w:rPr>
        <w:t xml:space="preserve"> </w:t>
      </w:r>
      <w:r w:rsidR="009B5CB0" w:rsidRPr="009B5CB0">
        <w:rPr>
          <w:rFonts w:eastAsia="Times New Roman" w:cstheme="minorHAnsi"/>
          <w:sz w:val="28"/>
          <w:szCs w:val="28"/>
        </w:rPr>
        <w:t>and choose if the rule is applied to</w:t>
      </w:r>
      <w:r w:rsidR="009B5CB0">
        <w:rPr>
          <w:rFonts w:eastAsia="Times New Roman" w:cstheme="minorHAnsi"/>
          <w:sz w:val="28"/>
          <w:szCs w:val="28"/>
        </w:rPr>
        <w:t xml:space="preserve"> </w:t>
      </w:r>
      <w:r w:rsidR="009B5CB0" w:rsidRPr="009B5CB0">
        <w:rPr>
          <w:rFonts w:eastAsia="Times New Roman" w:cstheme="minorHAnsi"/>
          <w:sz w:val="28"/>
          <w:szCs w:val="28"/>
        </w:rPr>
        <w:t>specific or all Search terms</w:t>
      </w:r>
      <w:r w:rsidR="009B5CB0">
        <w:rPr>
          <w:rFonts w:eastAsia="Times New Roman" w:cstheme="minorHAnsi"/>
          <w:sz w:val="28"/>
          <w:szCs w:val="28"/>
        </w:rPr>
        <w:t xml:space="preserve"> </w:t>
      </w:r>
      <w:r w:rsidR="009B5CB0" w:rsidRPr="009B5CB0">
        <w:rPr>
          <w:rFonts w:eastAsia="Times New Roman" w:cstheme="minorHAnsi"/>
          <w:sz w:val="28"/>
          <w:szCs w:val="28"/>
        </w:rPr>
        <w:t>it's possible to add multiple Search</w:t>
      </w:r>
      <w:r w:rsidR="009B5CB0">
        <w:rPr>
          <w:rFonts w:eastAsia="Times New Roman" w:cstheme="minorHAnsi"/>
          <w:sz w:val="28"/>
          <w:szCs w:val="28"/>
        </w:rPr>
        <w:t xml:space="preserve"> </w:t>
      </w:r>
      <w:r w:rsidR="009B5CB0" w:rsidRPr="009B5CB0">
        <w:rPr>
          <w:rFonts w:eastAsia="Times New Roman" w:cstheme="minorHAnsi"/>
          <w:sz w:val="28"/>
          <w:szCs w:val="28"/>
        </w:rPr>
        <w:t>terms for one rule when your customers</w:t>
      </w:r>
      <w:r w:rsidR="009B5CB0">
        <w:rPr>
          <w:rFonts w:eastAsia="Times New Roman" w:cstheme="minorHAnsi"/>
          <w:sz w:val="28"/>
          <w:szCs w:val="28"/>
        </w:rPr>
        <w:t xml:space="preserve"> </w:t>
      </w:r>
      <w:r w:rsidR="009B5CB0" w:rsidRPr="009B5CB0">
        <w:rPr>
          <w:rFonts w:eastAsia="Times New Roman" w:cstheme="minorHAnsi"/>
          <w:sz w:val="28"/>
          <w:szCs w:val="28"/>
        </w:rPr>
        <w:t>enter one of these Search terms in your</w:t>
      </w:r>
      <w:r w:rsidR="009B5CB0">
        <w:rPr>
          <w:rFonts w:eastAsia="Times New Roman" w:cstheme="minorHAnsi"/>
          <w:sz w:val="28"/>
          <w:szCs w:val="28"/>
        </w:rPr>
        <w:t xml:space="preserve"> </w:t>
      </w:r>
      <w:r w:rsidR="009B5CB0" w:rsidRPr="009B5CB0">
        <w:rPr>
          <w:rFonts w:eastAsia="Times New Roman" w:cstheme="minorHAnsi"/>
          <w:sz w:val="28"/>
          <w:szCs w:val="28"/>
        </w:rPr>
        <w:t>store search bar the rule will be</w:t>
      </w:r>
      <w:r w:rsidR="009B5CB0">
        <w:rPr>
          <w:rFonts w:eastAsia="Times New Roman" w:cstheme="minorHAnsi"/>
          <w:sz w:val="28"/>
          <w:szCs w:val="28"/>
        </w:rPr>
        <w:t xml:space="preserve"> </w:t>
      </w:r>
      <w:r w:rsidR="009B5CB0" w:rsidRPr="009B5CB0">
        <w:rPr>
          <w:rFonts w:eastAsia="Times New Roman" w:cstheme="minorHAnsi"/>
          <w:sz w:val="28"/>
          <w:szCs w:val="28"/>
        </w:rPr>
        <w:t>and you can apply up to five</w:t>
      </w:r>
      <w:r w:rsidR="009474A2">
        <w:rPr>
          <w:rFonts w:eastAsia="Times New Roman" w:cstheme="minorHAnsi"/>
          <w:sz w:val="28"/>
          <w:szCs w:val="28"/>
        </w:rPr>
        <w:t xml:space="preserve"> </w:t>
      </w:r>
      <w:r w:rsidR="009474A2" w:rsidRPr="009474A2">
        <w:rPr>
          <w:rFonts w:eastAsia="Times New Roman" w:cstheme="minorHAnsi"/>
          <w:sz w:val="28"/>
          <w:szCs w:val="28"/>
        </w:rPr>
        <w:t>merchandising strategies including pin</w:t>
      </w:r>
      <w:r w:rsidR="009474A2">
        <w:rPr>
          <w:rFonts w:eastAsia="Times New Roman" w:cstheme="minorHAnsi"/>
          <w:sz w:val="28"/>
          <w:szCs w:val="28"/>
        </w:rPr>
        <w:t xml:space="preserve"> </w:t>
      </w:r>
      <w:r w:rsidR="009474A2" w:rsidRPr="009474A2">
        <w:rPr>
          <w:rFonts w:eastAsia="Times New Roman" w:cstheme="minorHAnsi"/>
          <w:sz w:val="28"/>
          <w:szCs w:val="28"/>
        </w:rPr>
        <w:t>boost demote hide and filter for your</w:t>
      </w:r>
      <w:r w:rsidR="009474A2">
        <w:rPr>
          <w:rFonts w:eastAsia="Times New Roman" w:cstheme="minorHAnsi"/>
          <w:sz w:val="28"/>
          <w:szCs w:val="28"/>
        </w:rPr>
        <w:t xml:space="preserve"> rules </w:t>
      </w:r>
      <w:r w:rsidR="009474A2" w:rsidRPr="009474A2">
        <w:rPr>
          <w:rFonts w:eastAsia="Times New Roman" w:cstheme="minorHAnsi"/>
          <w:sz w:val="28"/>
          <w:szCs w:val="28"/>
        </w:rPr>
        <w:t>but if you choose apply to all Search</w:t>
      </w:r>
      <w:r w:rsidR="009474A2">
        <w:rPr>
          <w:rFonts w:eastAsia="Times New Roman" w:cstheme="minorHAnsi"/>
          <w:sz w:val="28"/>
          <w:szCs w:val="28"/>
        </w:rPr>
        <w:t xml:space="preserve"> terms here you can apply only three </w:t>
      </w:r>
      <w:r w:rsidR="009474A2" w:rsidRPr="009474A2">
        <w:rPr>
          <w:rFonts w:eastAsia="Times New Roman" w:cstheme="minorHAnsi"/>
          <w:sz w:val="28"/>
          <w:szCs w:val="28"/>
        </w:rPr>
        <w:t>merchandising</w:t>
      </w:r>
      <w:r w:rsidR="009474A2">
        <w:rPr>
          <w:rFonts w:eastAsia="Times New Roman" w:cstheme="minorHAnsi"/>
          <w:sz w:val="28"/>
          <w:szCs w:val="28"/>
        </w:rPr>
        <w:t xml:space="preserve"> strategies</w:t>
      </w:r>
      <w:r w:rsidR="009474A2">
        <w:rPr>
          <w:rFonts w:eastAsia="Times New Roman" w:cstheme="minorHAnsi"/>
          <w:sz w:val="28"/>
          <w:szCs w:val="28"/>
        </w:rPr>
        <w:br/>
      </w:r>
      <w:r w:rsidR="009474A2">
        <w:rPr>
          <w:rFonts w:eastAsia="Times New Roman" w:cstheme="minorHAnsi"/>
          <w:sz w:val="28"/>
          <w:szCs w:val="28"/>
        </w:rPr>
        <w:br/>
      </w:r>
      <w:r w:rsidR="009474A2" w:rsidRPr="009474A2">
        <w:rPr>
          <w:rFonts w:eastAsia="Times New Roman" w:cstheme="minorHAnsi"/>
          <w:noProof/>
          <w:sz w:val="28"/>
          <w:szCs w:val="28"/>
        </w:rPr>
        <w:lastRenderedPageBreak/>
        <w:drawing>
          <wp:inline distT="0" distB="0" distL="0" distR="0" wp14:anchorId="03E8AFBC" wp14:editId="10AA6C2F">
            <wp:extent cx="3524250" cy="6038850"/>
            <wp:effectExtent l="0" t="0" r="0" b="0"/>
            <wp:docPr id="191169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9280" name=""/>
                    <pic:cNvPicPr/>
                  </pic:nvPicPr>
                  <pic:blipFill>
                    <a:blip r:embed="rId24"/>
                    <a:stretch>
                      <a:fillRect/>
                    </a:stretch>
                  </pic:blipFill>
                  <pic:spPr>
                    <a:xfrm>
                      <a:off x="0" y="0"/>
                      <a:ext cx="3524250" cy="6038850"/>
                    </a:xfrm>
                    <a:prstGeom prst="rect">
                      <a:avLst/>
                    </a:prstGeom>
                  </pic:spPr>
                </pic:pic>
              </a:graphicData>
            </a:graphic>
          </wp:inline>
        </w:drawing>
      </w:r>
      <w:r w:rsidR="00012681">
        <w:rPr>
          <w:rFonts w:eastAsia="Times New Roman" w:cstheme="minorHAnsi"/>
          <w:sz w:val="28"/>
          <w:szCs w:val="28"/>
        </w:rPr>
        <w:br/>
      </w:r>
    </w:p>
    <w:p w14:paraId="187B02F5" w14:textId="587B67FD" w:rsidR="00164165" w:rsidRDefault="00012681" w:rsidP="001F19DF">
      <w:pPr>
        <w:shd w:val="clear" w:color="auto" w:fill="FFFFFF"/>
        <w:spacing w:after="360" w:line="408" w:lineRule="atLeast"/>
        <w:ind w:left="90"/>
        <w:rPr>
          <w:rFonts w:eastAsia="Times New Roman" w:cstheme="minorHAnsi"/>
          <w:sz w:val="28"/>
          <w:szCs w:val="28"/>
        </w:rPr>
      </w:pPr>
      <w:r>
        <w:rPr>
          <w:rFonts w:eastAsia="Times New Roman" w:cstheme="minorHAnsi"/>
          <w:sz w:val="28"/>
          <w:szCs w:val="28"/>
        </w:rPr>
        <w:br/>
      </w:r>
      <w:r w:rsidRPr="00012681">
        <w:rPr>
          <w:rFonts w:eastAsia="Times New Roman" w:cstheme="minorHAnsi"/>
          <w:sz w:val="28"/>
          <w:szCs w:val="28"/>
        </w:rPr>
        <w:t>now set up the merchandising rules</w:t>
      </w:r>
      <w:r>
        <w:rPr>
          <w:rFonts w:eastAsia="Times New Roman" w:cstheme="minorHAnsi"/>
          <w:sz w:val="28"/>
          <w:szCs w:val="28"/>
        </w:rPr>
        <w:t xml:space="preserve"> </w:t>
      </w:r>
      <w:r w:rsidRPr="00012681">
        <w:rPr>
          <w:rFonts w:eastAsia="Times New Roman" w:cstheme="minorHAnsi"/>
          <w:sz w:val="28"/>
          <w:szCs w:val="28"/>
        </w:rPr>
        <w:t>the settings for each strategy</w:t>
      </w:r>
      <w:r>
        <w:rPr>
          <w:rFonts w:eastAsia="Times New Roman" w:cstheme="minorHAnsi"/>
          <w:sz w:val="28"/>
          <w:szCs w:val="28"/>
        </w:rPr>
        <w:t xml:space="preserve"> you </w:t>
      </w:r>
      <w:r w:rsidRPr="00012681">
        <w:rPr>
          <w:rFonts w:eastAsia="Times New Roman" w:cstheme="minorHAnsi"/>
          <w:sz w:val="28"/>
          <w:szCs w:val="28"/>
        </w:rPr>
        <w:t>selected are shown</w:t>
      </w:r>
      <w:r>
        <w:rPr>
          <w:rFonts w:eastAsia="Times New Roman" w:cstheme="minorHAnsi"/>
          <w:sz w:val="28"/>
          <w:szCs w:val="28"/>
        </w:rPr>
        <w:t xml:space="preserve"> </w:t>
      </w:r>
      <w:r w:rsidRPr="00012681">
        <w:rPr>
          <w:rFonts w:eastAsia="Times New Roman" w:cstheme="minorHAnsi"/>
          <w:sz w:val="28"/>
          <w:szCs w:val="28"/>
        </w:rPr>
        <w:t>selected are shown on the right side of</w:t>
      </w:r>
      <w:r>
        <w:rPr>
          <w:rFonts w:eastAsia="Times New Roman" w:cstheme="minorHAnsi"/>
          <w:sz w:val="28"/>
          <w:szCs w:val="28"/>
        </w:rPr>
        <w:t xml:space="preserve"> </w:t>
      </w:r>
      <w:r w:rsidRPr="00012681">
        <w:rPr>
          <w:rFonts w:eastAsia="Times New Roman" w:cstheme="minorHAnsi"/>
          <w:sz w:val="28"/>
          <w:szCs w:val="28"/>
        </w:rPr>
        <w:t>your screen the preview</w:t>
      </w:r>
      <w:r>
        <w:rPr>
          <w:rFonts w:eastAsia="Times New Roman" w:cstheme="minorHAnsi"/>
          <w:sz w:val="28"/>
          <w:szCs w:val="28"/>
        </w:rPr>
        <w:t xml:space="preserve">, </w:t>
      </w:r>
      <w:r w:rsidRPr="00012681">
        <w:rPr>
          <w:rFonts w:eastAsia="Times New Roman" w:cstheme="minorHAnsi"/>
          <w:sz w:val="28"/>
          <w:szCs w:val="28"/>
        </w:rPr>
        <w:t>with pin you can pin up to five products</w:t>
      </w:r>
      <w:r>
        <w:rPr>
          <w:rFonts w:eastAsia="Times New Roman" w:cstheme="minorHAnsi"/>
          <w:sz w:val="28"/>
          <w:szCs w:val="28"/>
        </w:rPr>
        <w:br/>
      </w:r>
      <w:r>
        <w:rPr>
          <w:rFonts w:eastAsia="Times New Roman" w:cstheme="minorHAnsi"/>
          <w:sz w:val="28"/>
          <w:szCs w:val="28"/>
        </w:rPr>
        <w:br/>
      </w:r>
      <w:r w:rsidRPr="00012681">
        <w:rPr>
          <w:rFonts w:eastAsia="Times New Roman" w:cstheme="minorHAnsi"/>
          <w:noProof/>
          <w:sz w:val="28"/>
          <w:szCs w:val="28"/>
        </w:rPr>
        <w:lastRenderedPageBreak/>
        <w:drawing>
          <wp:inline distT="0" distB="0" distL="0" distR="0" wp14:anchorId="2D44EAE8" wp14:editId="47F48A9E">
            <wp:extent cx="2800350" cy="4800600"/>
            <wp:effectExtent l="0" t="0" r="0" b="0"/>
            <wp:docPr id="497581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81267" name=""/>
                    <pic:cNvPicPr/>
                  </pic:nvPicPr>
                  <pic:blipFill>
                    <a:blip r:embed="rId25"/>
                    <a:stretch>
                      <a:fillRect/>
                    </a:stretch>
                  </pic:blipFill>
                  <pic:spPr>
                    <a:xfrm>
                      <a:off x="0" y="0"/>
                      <a:ext cx="2800350" cy="4800600"/>
                    </a:xfrm>
                    <a:prstGeom prst="rect">
                      <a:avLst/>
                    </a:prstGeom>
                  </pic:spPr>
                </pic:pic>
              </a:graphicData>
            </a:graphic>
          </wp:inline>
        </w:drawing>
      </w:r>
      <w:r w:rsidR="00C030CA">
        <w:rPr>
          <w:rFonts w:eastAsia="Times New Roman" w:cstheme="minorHAnsi"/>
          <w:sz w:val="28"/>
          <w:szCs w:val="28"/>
        </w:rPr>
        <w:br/>
      </w:r>
      <w:r w:rsidR="00C030CA" w:rsidRPr="00C030CA">
        <w:rPr>
          <w:rFonts w:eastAsia="Times New Roman" w:cstheme="minorHAnsi"/>
          <w:sz w:val="28"/>
          <w:szCs w:val="28"/>
        </w:rPr>
        <w:t>boost allows you to promote products</w:t>
      </w:r>
      <w:r w:rsidR="00C030CA">
        <w:rPr>
          <w:rFonts w:eastAsia="Times New Roman" w:cstheme="minorHAnsi"/>
          <w:sz w:val="28"/>
          <w:szCs w:val="28"/>
        </w:rPr>
        <w:t xml:space="preserve"> </w:t>
      </w:r>
      <w:r w:rsidR="00C030CA" w:rsidRPr="00C030CA">
        <w:rPr>
          <w:rFonts w:eastAsia="Times New Roman" w:cstheme="minorHAnsi"/>
          <w:sz w:val="28"/>
          <w:szCs w:val="28"/>
        </w:rPr>
        <w:t>with certain attributes like vendor</w:t>
      </w:r>
      <w:r w:rsidR="00C030CA">
        <w:rPr>
          <w:rFonts w:eastAsia="Times New Roman" w:cstheme="minorHAnsi"/>
          <w:sz w:val="28"/>
          <w:szCs w:val="28"/>
        </w:rPr>
        <w:t xml:space="preserve"> </w:t>
      </w:r>
      <w:r w:rsidR="00C030CA" w:rsidRPr="00C030CA">
        <w:rPr>
          <w:rFonts w:eastAsia="Times New Roman" w:cstheme="minorHAnsi"/>
          <w:sz w:val="28"/>
          <w:szCs w:val="28"/>
        </w:rPr>
        <w:t>color price to the top of your organic</w:t>
      </w:r>
      <w:r w:rsidR="00C030CA">
        <w:rPr>
          <w:rFonts w:eastAsia="Times New Roman" w:cstheme="minorHAnsi"/>
          <w:sz w:val="28"/>
          <w:szCs w:val="28"/>
        </w:rPr>
        <w:t xml:space="preserve"> </w:t>
      </w:r>
      <w:r w:rsidR="00C030CA" w:rsidRPr="00C030CA">
        <w:rPr>
          <w:rFonts w:eastAsia="Times New Roman" w:cstheme="minorHAnsi"/>
          <w:sz w:val="28"/>
          <w:szCs w:val="28"/>
        </w:rPr>
        <w:t>result set under the Boost product</w:t>
      </w:r>
      <w:r w:rsidR="00C030CA">
        <w:rPr>
          <w:rFonts w:eastAsia="Times New Roman" w:cstheme="minorHAnsi"/>
          <w:sz w:val="28"/>
          <w:szCs w:val="28"/>
        </w:rPr>
        <w:t xml:space="preserve"> </w:t>
      </w:r>
      <w:r w:rsidR="00C030CA" w:rsidRPr="00C030CA">
        <w:rPr>
          <w:rFonts w:eastAsia="Times New Roman" w:cstheme="minorHAnsi"/>
          <w:sz w:val="28"/>
          <w:szCs w:val="28"/>
        </w:rPr>
        <w:t>section you can set up the conditions by</w:t>
      </w:r>
      <w:r w:rsidR="00C030CA">
        <w:rPr>
          <w:rFonts w:eastAsia="Times New Roman" w:cstheme="minorHAnsi"/>
          <w:sz w:val="28"/>
          <w:szCs w:val="28"/>
        </w:rPr>
        <w:t xml:space="preserve"> </w:t>
      </w:r>
      <w:r w:rsidR="00C030CA" w:rsidRPr="00C030CA">
        <w:rPr>
          <w:rFonts w:eastAsia="Times New Roman" w:cstheme="minorHAnsi"/>
          <w:sz w:val="28"/>
          <w:szCs w:val="28"/>
        </w:rPr>
        <w:t>deciding on which attribute</w:t>
      </w:r>
      <w:r w:rsidR="00C030CA">
        <w:rPr>
          <w:rFonts w:eastAsia="Times New Roman" w:cstheme="minorHAnsi"/>
          <w:sz w:val="28"/>
          <w:szCs w:val="28"/>
        </w:rPr>
        <w:t xml:space="preserve"> of the </w:t>
      </w:r>
      <w:r w:rsidR="00C030CA" w:rsidRPr="00C030CA">
        <w:rPr>
          <w:rFonts w:eastAsia="Times New Roman" w:cstheme="minorHAnsi"/>
          <w:sz w:val="28"/>
          <w:szCs w:val="28"/>
        </w:rPr>
        <w:t>product can activate the rule</w:t>
      </w:r>
      <w:r w:rsidR="00C030CA">
        <w:rPr>
          <w:rFonts w:eastAsia="Times New Roman" w:cstheme="minorHAnsi"/>
          <w:sz w:val="28"/>
          <w:szCs w:val="28"/>
        </w:rPr>
        <w:t xml:space="preserve"> </w:t>
      </w:r>
      <w:r w:rsidR="00C030CA" w:rsidRPr="00C030CA">
        <w:rPr>
          <w:rFonts w:eastAsia="Times New Roman" w:cstheme="minorHAnsi"/>
          <w:sz w:val="28"/>
          <w:szCs w:val="28"/>
        </w:rPr>
        <w:t>click add another attribute to add a new</w:t>
      </w:r>
      <w:r w:rsidR="00C030CA">
        <w:rPr>
          <w:rFonts w:eastAsia="Times New Roman" w:cstheme="minorHAnsi"/>
          <w:sz w:val="28"/>
          <w:szCs w:val="28"/>
        </w:rPr>
        <w:t xml:space="preserve"> condition</w:t>
      </w:r>
      <w:r w:rsidR="00C030CA">
        <w:rPr>
          <w:rFonts w:eastAsia="Times New Roman" w:cstheme="minorHAnsi"/>
          <w:sz w:val="28"/>
          <w:szCs w:val="28"/>
        </w:rPr>
        <w:br/>
      </w:r>
      <w:r w:rsidR="00C030CA" w:rsidRPr="00C030CA">
        <w:rPr>
          <w:rFonts w:eastAsia="Times New Roman" w:cstheme="minorHAnsi"/>
          <w:sz w:val="28"/>
          <w:szCs w:val="28"/>
        </w:rPr>
        <w:t>conditions you select will appear at the</w:t>
      </w:r>
      <w:r w:rsidR="00C030CA">
        <w:rPr>
          <w:rFonts w:eastAsia="Times New Roman" w:cstheme="minorHAnsi"/>
          <w:sz w:val="28"/>
          <w:szCs w:val="28"/>
        </w:rPr>
        <w:t xml:space="preserve"> </w:t>
      </w:r>
      <w:r w:rsidR="00C030CA" w:rsidRPr="00C030CA">
        <w:rPr>
          <w:rFonts w:eastAsia="Times New Roman" w:cstheme="minorHAnsi"/>
          <w:sz w:val="28"/>
          <w:szCs w:val="28"/>
        </w:rPr>
        <w:t>top of both the instant Search widget</w:t>
      </w:r>
      <w:r w:rsidR="00164165">
        <w:rPr>
          <w:rFonts w:eastAsia="Times New Roman" w:cstheme="minorHAnsi"/>
          <w:sz w:val="28"/>
          <w:szCs w:val="28"/>
        </w:rPr>
        <w:br/>
      </w:r>
      <w:r w:rsidR="00164165">
        <w:rPr>
          <w:rFonts w:eastAsia="Times New Roman" w:cstheme="minorHAnsi"/>
          <w:sz w:val="28"/>
          <w:szCs w:val="28"/>
        </w:rPr>
        <w:br/>
      </w:r>
      <w:r w:rsidR="00164165" w:rsidRPr="00164165">
        <w:rPr>
          <w:rFonts w:eastAsia="Times New Roman" w:cstheme="minorHAnsi"/>
          <w:sz w:val="28"/>
          <w:szCs w:val="28"/>
        </w:rPr>
        <w:t>similar to boost demote allows</w:t>
      </w:r>
      <w:r w:rsidR="00164165">
        <w:rPr>
          <w:rFonts w:eastAsia="Times New Roman" w:cstheme="minorHAnsi"/>
          <w:sz w:val="28"/>
          <w:szCs w:val="28"/>
        </w:rPr>
        <w:t xml:space="preserve"> to </w:t>
      </w:r>
      <w:r w:rsidR="00164165" w:rsidRPr="00164165">
        <w:rPr>
          <w:rFonts w:eastAsia="Times New Roman" w:cstheme="minorHAnsi"/>
          <w:sz w:val="28"/>
          <w:szCs w:val="28"/>
        </w:rPr>
        <w:t>make specific products less visible</w:t>
      </w:r>
      <w:r w:rsidR="00164165">
        <w:rPr>
          <w:rFonts w:eastAsia="Times New Roman" w:cstheme="minorHAnsi"/>
          <w:sz w:val="28"/>
          <w:szCs w:val="28"/>
        </w:rPr>
        <w:t xml:space="preserve"> </w:t>
      </w:r>
      <w:r w:rsidR="00164165" w:rsidRPr="00164165">
        <w:rPr>
          <w:rFonts w:eastAsia="Times New Roman" w:cstheme="minorHAnsi"/>
          <w:sz w:val="28"/>
          <w:szCs w:val="28"/>
        </w:rPr>
        <w:t>based on their attributes</w:t>
      </w:r>
      <w:r w:rsidR="00164165">
        <w:rPr>
          <w:rFonts w:eastAsia="Times New Roman" w:cstheme="minorHAnsi"/>
          <w:sz w:val="28"/>
          <w:szCs w:val="28"/>
        </w:rPr>
        <w:t xml:space="preserve">; </w:t>
      </w:r>
      <w:r w:rsidR="00164165" w:rsidRPr="00164165">
        <w:rPr>
          <w:rFonts w:eastAsia="Times New Roman" w:cstheme="minorHAnsi"/>
          <w:sz w:val="28"/>
          <w:szCs w:val="28"/>
        </w:rPr>
        <w:t>can add a maximum of three sets of</w:t>
      </w:r>
      <w:r w:rsidR="00164165">
        <w:rPr>
          <w:rFonts w:eastAsia="Times New Roman" w:cstheme="minorHAnsi"/>
          <w:sz w:val="28"/>
          <w:szCs w:val="28"/>
        </w:rPr>
        <w:t xml:space="preserve"> </w:t>
      </w:r>
      <w:r w:rsidR="00164165" w:rsidRPr="00164165">
        <w:rPr>
          <w:rFonts w:eastAsia="Times New Roman" w:cstheme="minorHAnsi"/>
          <w:sz w:val="28"/>
          <w:szCs w:val="28"/>
        </w:rPr>
        <w:t>conditions and three product attributes</w:t>
      </w:r>
      <w:r w:rsidR="00164165">
        <w:rPr>
          <w:rFonts w:eastAsia="Times New Roman" w:cstheme="minorHAnsi"/>
          <w:sz w:val="28"/>
          <w:szCs w:val="28"/>
        </w:rPr>
        <w:t xml:space="preserve"> </w:t>
      </w:r>
    </w:p>
    <w:p w14:paraId="04C3F7CD" w14:textId="77777777" w:rsidR="00544B66" w:rsidRDefault="003D1BE7" w:rsidP="00544B66">
      <w:pPr>
        <w:numPr>
          <w:ilvl w:val="0"/>
          <w:numId w:val="8"/>
        </w:numPr>
        <w:shd w:val="clear" w:color="auto" w:fill="FFFFFF"/>
        <w:spacing w:before="100" w:beforeAutospacing="1" w:after="150" w:line="408" w:lineRule="atLeast"/>
        <w:ind w:left="450"/>
        <w:rPr>
          <w:rFonts w:eastAsia="Times New Roman" w:cstheme="minorHAnsi"/>
          <w:sz w:val="28"/>
          <w:szCs w:val="28"/>
        </w:rPr>
      </w:pPr>
      <w:r>
        <w:rPr>
          <w:rFonts w:eastAsia="Times New Roman" w:cstheme="minorHAnsi"/>
          <w:sz w:val="28"/>
          <w:szCs w:val="28"/>
        </w:rPr>
        <w:t xml:space="preserve"> </w:t>
      </w:r>
      <w:r w:rsidR="00164165" w:rsidRPr="00164165">
        <w:rPr>
          <w:rFonts w:eastAsia="Times New Roman" w:cstheme="minorHAnsi"/>
          <w:sz w:val="28"/>
          <w:szCs w:val="28"/>
        </w:rPr>
        <w:t>for each condition</w:t>
      </w:r>
      <w:r w:rsidR="00164165">
        <w:rPr>
          <w:rFonts w:eastAsia="Times New Roman" w:cstheme="minorHAnsi"/>
          <w:sz w:val="28"/>
          <w:szCs w:val="28"/>
        </w:rPr>
        <w:t xml:space="preserve"> </w:t>
      </w:r>
      <w:r w:rsidR="00164165" w:rsidRPr="00164165">
        <w:rPr>
          <w:rFonts w:eastAsia="Times New Roman" w:cstheme="minorHAnsi"/>
          <w:sz w:val="28"/>
          <w:szCs w:val="28"/>
        </w:rPr>
        <w:t>the hide rule allows you to hide</w:t>
      </w:r>
      <w:r w:rsidR="00164165">
        <w:rPr>
          <w:rFonts w:eastAsia="Times New Roman" w:cstheme="minorHAnsi"/>
          <w:sz w:val="28"/>
          <w:szCs w:val="28"/>
        </w:rPr>
        <w:t xml:space="preserve"> </w:t>
      </w:r>
      <w:r w:rsidR="00164165" w:rsidRPr="00164165">
        <w:rPr>
          <w:rFonts w:eastAsia="Times New Roman" w:cstheme="minorHAnsi"/>
          <w:sz w:val="28"/>
          <w:szCs w:val="28"/>
        </w:rPr>
        <w:t>products that are seasonal or temporary</w:t>
      </w:r>
      <w:r w:rsidR="00164165">
        <w:rPr>
          <w:rFonts w:eastAsia="Times New Roman" w:cstheme="minorHAnsi"/>
          <w:sz w:val="28"/>
          <w:szCs w:val="28"/>
        </w:rPr>
        <w:t xml:space="preserve"> </w:t>
      </w:r>
      <w:r w:rsidR="00164165">
        <w:rPr>
          <w:rFonts w:eastAsia="Times New Roman" w:cstheme="minorHAnsi"/>
          <w:sz w:val="28"/>
          <w:szCs w:val="28"/>
        </w:rPr>
        <w:br/>
      </w:r>
      <w:r w:rsidR="00164165">
        <w:rPr>
          <w:rFonts w:eastAsia="Times New Roman" w:cstheme="minorHAnsi"/>
          <w:sz w:val="28"/>
          <w:szCs w:val="28"/>
        </w:rPr>
        <w:br/>
      </w:r>
      <w:r w:rsidR="00164165" w:rsidRPr="00164165">
        <w:rPr>
          <w:rFonts w:eastAsia="Times New Roman" w:cstheme="minorHAnsi"/>
          <w:sz w:val="28"/>
          <w:szCs w:val="28"/>
        </w:rPr>
        <w:lastRenderedPageBreak/>
        <w:t>similarly you can set up the conditions</w:t>
      </w:r>
      <w:r w:rsidR="00164165">
        <w:rPr>
          <w:rFonts w:eastAsia="Times New Roman" w:cstheme="minorHAnsi"/>
          <w:sz w:val="28"/>
          <w:szCs w:val="28"/>
        </w:rPr>
        <w:t xml:space="preserve"> </w:t>
      </w:r>
      <w:r w:rsidR="00164165" w:rsidRPr="00164165">
        <w:rPr>
          <w:rFonts w:eastAsia="Times New Roman" w:cstheme="minorHAnsi"/>
          <w:sz w:val="28"/>
          <w:szCs w:val="28"/>
        </w:rPr>
        <w:t>for activating the rule by choosing</w:t>
      </w:r>
      <w:r w:rsidR="00164165">
        <w:rPr>
          <w:rFonts w:eastAsia="Times New Roman" w:cstheme="minorHAnsi"/>
          <w:sz w:val="28"/>
          <w:szCs w:val="28"/>
        </w:rPr>
        <w:t xml:space="preserve"> the </w:t>
      </w:r>
      <w:r w:rsidR="00164165" w:rsidRPr="00164165">
        <w:rPr>
          <w:rFonts w:eastAsia="Times New Roman" w:cstheme="minorHAnsi"/>
          <w:sz w:val="28"/>
          <w:szCs w:val="28"/>
        </w:rPr>
        <w:t>product attributes you want</w:t>
      </w:r>
      <w:r w:rsidR="00164165">
        <w:rPr>
          <w:rFonts w:eastAsia="Times New Roman" w:cstheme="minorHAnsi"/>
          <w:sz w:val="28"/>
          <w:szCs w:val="28"/>
        </w:rPr>
        <w:br/>
      </w:r>
      <w:r w:rsidR="00164165">
        <w:rPr>
          <w:rFonts w:eastAsia="Times New Roman" w:cstheme="minorHAnsi"/>
          <w:sz w:val="28"/>
          <w:szCs w:val="28"/>
        </w:rPr>
        <w:br/>
      </w:r>
      <w:r w:rsidR="00164165" w:rsidRPr="00164165">
        <w:rPr>
          <w:rFonts w:eastAsia="Times New Roman" w:cstheme="minorHAnsi"/>
          <w:sz w:val="28"/>
          <w:szCs w:val="28"/>
        </w:rPr>
        <w:t>finally the filter rule allows you to</w:t>
      </w:r>
      <w:r w:rsidR="00164165">
        <w:rPr>
          <w:rFonts w:eastAsia="Times New Roman" w:cstheme="minorHAnsi"/>
          <w:sz w:val="28"/>
          <w:szCs w:val="28"/>
        </w:rPr>
        <w:t xml:space="preserve"> </w:t>
      </w:r>
      <w:r w:rsidR="00164165" w:rsidRPr="00164165">
        <w:rPr>
          <w:rFonts w:eastAsia="Times New Roman" w:cstheme="minorHAnsi"/>
          <w:sz w:val="28"/>
          <w:szCs w:val="28"/>
        </w:rPr>
        <w:t>refine product searches and showcase</w:t>
      </w:r>
      <w:r w:rsidR="00164165">
        <w:rPr>
          <w:rFonts w:eastAsia="Times New Roman" w:cstheme="minorHAnsi"/>
          <w:sz w:val="28"/>
          <w:szCs w:val="28"/>
        </w:rPr>
        <w:t xml:space="preserve"> </w:t>
      </w:r>
      <w:r w:rsidR="00164165" w:rsidRPr="00164165">
        <w:rPr>
          <w:rFonts w:eastAsia="Times New Roman" w:cstheme="minorHAnsi"/>
          <w:sz w:val="28"/>
          <w:szCs w:val="28"/>
        </w:rPr>
        <w:t>specific products</w:t>
      </w:r>
      <w:r w:rsidR="00164165">
        <w:rPr>
          <w:rFonts w:eastAsia="Times New Roman" w:cstheme="minorHAnsi"/>
          <w:sz w:val="28"/>
          <w:szCs w:val="28"/>
        </w:rPr>
        <w:t xml:space="preserve"> </w:t>
      </w:r>
      <w:r w:rsidR="00164165" w:rsidRPr="00164165">
        <w:rPr>
          <w:rFonts w:eastAsia="Times New Roman" w:cstheme="minorHAnsi"/>
          <w:sz w:val="28"/>
          <w:szCs w:val="28"/>
        </w:rPr>
        <w:t>when is this rule</w:t>
      </w:r>
      <w:r w:rsidR="00164165">
        <w:rPr>
          <w:rFonts w:eastAsia="Times New Roman" w:cstheme="minorHAnsi"/>
          <w:sz w:val="28"/>
          <w:szCs w:val="28"/>
        </w:rPr>
        <w:t xml:space="preserve"> applied</w:t>
      </w:r>
      <w:r w:rsidR="00C030CA">
        <w:rPr>
          <w:rFonts w:eastAsia="Times New Roman" w:cstheme="minorHAnsi"/>
          <w:sz w:val="28"/>
          <w:szCs w:val="28"/>
        </w:rPr>
        <w:br/>
      </w:r>
      <w:r w:rsidR="00C030CA" w:rsidRPr="00C030CA">
        <w:rPr>
          <w:rFonts w:eastAsia="Times New Roman" w:cstheme="minorHAnsi"/>
          <w:noProof/>
          <w:sz w:val="28"/>
          <w:szCs w:val="28"/>
        </w:rPr>
        <w:drawing>
          <wp:inline distT="0" distB="0" distL="0" distR="0" wp14:anchorId="3400CAA0" wp14:editId="04F8477D">
            <wp:extent cx="5288889" cy="2552341"/>
            <wp:effectExtent l="0" t="0" r="7620" b="635"/>
            <wp:docPr id="36818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87162" name=""/>
                    <pic:cNvPicPr/>
                  </pic:nvPicPr>
                  <pic:blipFill>
                    <a:blip r:embed="rId26"/>
                    <a:stretch>
                      <a:fillRect/>
                    </a:stretch>
                  </pic:blipFill>
                  <pic:spPr>
                    <a:xfrm>
                      <a:off x="0" y="0"/>
                      <a:ext cx="5300111" cy="2557757"/>
                    </a:xfrm>
                    <a:prstGeom prst="rect">
                      <a:avLst/>
                    </a:prstGeom>
                  </pic:spPr>
                </pic:pic>
              </a:graphicData>
            </a:graphic>
          </wp:inline>
        </w:drawing>
      </w:r>
      <w:r w:rsidR="00164165" w:rsidRPr="008C4D49">
        <w:rPr>
          <w:rFonts w:eastAsia="Times New Roman" w:cstheme="minorHAnsi"/>
          <w:sz w:val="28"/>
          <w:szCs w:val="28"/>
        </w:rPr>
        <w:br/>
        <w:t>after creating the rules click review and publish to double check and apply the rule immediately and if you want to make further adjustments before publishing the rule choose save as draft</w:t>
      </w:r>
      <w:r w:rsidR="007C727F" w:rsidRPr="008C4D49">
        <w:rPr>
          <w:rFonts w:eastAsia="Times New Roman" w:cstheme="minorHAnsi"/>
          <w:sz w:val="28"/>
          <w:szCs w:val="28"/>
        </w:rPr>
        <w:br/>
      </w:r>
      <w:r w:rsidR="007C727F" w:rsidRPr="008C4D49">
        <w:rPr>
          <w:rFonts w:eastAsia="Times New Roman" w:cstheme="minorHAnsi"/>
          <w:sz w:val="28"/>
          <w:szCs w:val="28"/>
        </w:rPr>
        <w:br/>
      </w:r>
      <w:r w:rsidR="007C727F" w:rsidRPr="007C727F">
        <w:rPr>
          <w:rFonts w:eastAsia="Times New Roman" w:cstheme="minorHAnsi"/>
          <w:noProof/>
          <w:sz w:val="28"/>
          <w:szCs w:val="28"/>
        </w:rPr>
        <w:drawing>
          <wp:inline distT="0" distB="0" distL="0" distR="0" wp14:anchorId="472D194A" wp14:editId="20CD58BE">
            <wp:extent cx="3869741" cy="2721221"/>
            <wp:effectExtent l="0" t="0" r="0" b="3175"/>
            <wp:docPr id="1989415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15886" name=""/>
                    <pic:cNvPicPr/>
                  </pic:nvPicPr>
                  <pic:blipFill>
                    <a:blip r:embed="rId27"/>
                    <a:stretch>
                      <a:fillRect/>
                    </a:stretch>
                  </pic:blipFill>
                  <pic:spPr>
                    <a:xfrm>
                      <a:off x="0" y="0"/>
                      <a:ext cx="3889329" cy="2734995"/>
                    </a:xfrm>
                    <a:prstGeom prst="rect">
                      <a:avLst/>
                    </a:prstGeom>
                  </pic:spPr>
                </pic:pic>
              </a:graphicData>
            </a:graphic>
          </wp:inline>
        </w:drawing>
      </w:r>
      <w:r w:rsidR="007C727F" w:rsidRPr="008C4D49">
        <w:rPr>
          <w:rFonts w:eastAsia="Times New Roman" w:cstheme="minorHAnsi"/>
          <w:sz w:val="28"/>
          <w:szCs w:val="28"/>
        </w:rPr>
        <w:br/>
      </w:r>
    </w:p>
    <w:p w14:paraId="694B80E2" w14:textId="463F4842" w:rsidR="007C727F" w:rsidRPr="00544B66" w:rsidRDefault="007C727F" w:rsidP="00544B66">
      <w:pPr>
        <w:shd w:val="clear" w:color="auto" w:fill="FFFFFF"/>
        <w:spacing w:before="100" w:beforeAutospacing="1" w:after="150" w:line="408" w:lineRule="atLeast"/>
        <w:ind w:left="450"/>
        <w:rPr>
          <w:rFonts w:eastAsia="Times New Roman" w:cstheme="minorHAnsi"/>
          <w:sz w:val="28"/>
          <w:szCs w:val="28"/>
        </w:rPr>
      </w:pPr>
      <w:r w:rsidRPr="00544B66">
        <w:rPr>
          <w:rFonts w:eastAsia="Times New Roman" w:cstheme="minorHAnsi"/>
          <w:sz w:val="28"/>
          <w:szCs w:val="28"/>
        </w:rPr>
        <w:lastRenderedPageBreak/>
        <w:br/>
      </w:r>
      <w:r w:rsidRPr="00544B66">
        <w:rPr>
          <w:rFonts w:eastAsia="Times New Roman" w:cstheme="minorHAnsi"/>
          <w:b/>
          <w:bCs/>
          <w:color w:val="222222"/>
          <w:sz w:val="28"/>
          <w:szCs w:val="28"/>
          <w:u w:val="single"/>
        </w:rPr>
        <w:t>Recommendation</w:t>
      </w:r>
      <w:r w:rsidRPr="00544B66">
        <w:rPr>
          <w:rFonts w:eastAsia="Times New Roman" w:cstheme="minorHAnsi"/>
          <w:b/>
          <w:bCs/>
          <w:color w:val="222222"/>
          <w:sz w:val="28"/>
          <w:szCs w:val="28"/>
          <w:u w:val="single"/>
        </w:rPr>
        <w:br/>
      </w:r>
      <w:r w:rsidRPr="00544B66">
        <w:rPr>
          <w:rFonts w:eastAsia="Times New Roman" w:cstheme="minorHAnsi"/>
          <w:b/>
          <w:bCs/>
          <w:color w:val="222222"/>
          <w:sz w:val="28"/>
          <w:szCs w:val="28"/>
          <w:u w:val="single"/>
        </w:rPr>
        <w:br/>
      </w:r>
      <w:r w:rsidRPr="00544B66">
        <w:rPr>
          <w:rFonts w:eastAsia="Times New Roman" w:cstheme="minorHAnsi"/>
          <w:color w:val="222222"/>
          <w:sz w:val="28"/>
          <w:szCs w:val="28"/>
        </w:rPr>
        <w:t>Boost Recommendation lets you display various types of AI-based and manual recommendations for maximum cross-sell and upsell impact.</w:t>
      </w:r>
      <w:r w:rsidR="007E7E82" w:rsidRPr="00544B66">
        <w:rPr>
          <w:rFonts w:eastAsia="Times New Roman" w:cstheme="minorHAnsi"/>
          <w:color w:val="222222"/>
          <w:sz w:val="28"/>
          <w:szCs w:val="28"/>
        </w:rPr>
        <w:br/>
      </w:r>
      <w:r w:rsidR="007E7E82" w:rsidRPr="00544B66">
        <w:rPr>
          <w:rFonts w:eastAsia="Times New Roman" w:cstheme="minorHAnsi"/>
          <w:color w:val="222222"/>
          <w:sz w:val="28"/>
          <w:szCs w:val="28"/>
        </w:rPr>
        <w:br/>
      </w:r>
      <w:r w:rsidR="007E7E82" w:rsidRPr="00544B66">
        <w:rPr>
          <w:rFonts w:cstheme="minorHAnsi"/>
          <w:color w:val="222222"/>
          <w:sz w:val="28"/>
          <w:szCs w:val="28"/>
        </w:rPr>
        <w:t>Create a recommendation widget</w:t>
      </w:r>
      <w:r w:rsidR="007E7E82" w:rsidRPr="00544B66">
        <w:rPr>
          <w:rFonts w:cstheme="minorHAnsi"/>
          <w:color w:val="222222"/>
          <w:sz w:val="28"/>
          <w:szCs w:val="28"/>
        </w:rPr>
        <w:br/>
      </w:r>
      <w:r w:rsidR="007E7E82" w:rsidRPr="00544B66">
        <w:rPr>
          <w:rFonts w:cstheme="minorHAnsi"/>
          <w:color w:val="222222"/>
          <w:sz w:val="28"/>
          <w:szCs w:val="28"/>
        </w:rPr>
        <w:br/>
      </w:r>
      <w:r w:rsidR="007E7E82" w:rsidRPr="00544B66">
        <w:rPr>
          <w:rFonts w:eastAsia="Times New Roman" w:cstheme="minorHAnsi"/>
          <w:sz w:val="28"/>
          <w:szCs w:val="28"/>
        </w:rPr>
        <w:t>1. Open </w:t>
      </w:r>
      <w:r w:rsidR="007E7E82" w:rsidRPr="00544B66">
        <w:rPr>
          <w:rFonts w:eastAsia="Times New Roman" w:cstheme="minorHAnsi"/>
          <w:b/>
          <w:bCs/>
          <w:sz w:val="28"/>
          <w:szCs w:val="28"/>
        </w:rPr>
        <w:t>Boost AI Search &amp; Discovery</w:t>
      </w:r>
      <w:r w:rsidR="007E7E82" w:rsidRPr="00544B66">
        <w:rPr>
          <w:rFonts w:eastAsia="Times New Roman" w:cstheme="minorHAnsi"/>
          <w:sz w:val="28"/>
          <w:szCs w:val="28"/>
        </w:rPr>
        <w:t>, from our app dashboard &gt; </w:t>
      </w:r>
      <w:r w:rsidR="007E7E82" w:rsidRPr="00544B66">
        <w:rPr>
          <w:rFonts w:eastAsia="Times New Roman" w:cstheme="minorHAnsi"/>
          <w:b/>
          <w:bCs/>
          <w:sz w:val="28"/>
          <w:szCs w:val="28"/>
        </w:rPr>
        <w:t>Recommendation </w:t>
      </w:r>
      <w:r w:rsidR="007E7E82" w:rsidRPr="00544B66">
        <w:rPr>
          <w:rFonts w:eastAsia="Times New Roman" w:cstheme="minorHAnsi"/>
          <w:sz w:val="28"/>
          <w:szCs w:val="28"/>
        </w:rPr>
        <w:t>&gt; </w:t>
      </w:r>
      <w:r w:rsidR="007E7E82" w:rsidRPr="00544B66">
        <w:rPr>
          <w:rFonts w:eastAsia="Times New Roman" w:cstheme="minorHAnsi"/>
          <w:b/>
          <w:bCs/>
          <w:sz w:val="28"/>
          <w:szCs w:val="28"/>
        </w:rPr>
        <w:t>Recommendation widgets</w:t>
      </w:r>
    </w:p>
    <w:p w14:paraId="2BDD93BB" w14:textId="35A32214" w:rsidR="007E7E82" w:rsidRPr="007E7E82" w:rsidRDefault="007E7E82" w:rsidP="007E7E82">
      <w:pPr>
        <w:shd w:val="clear" w:color="auto" w:fill="FFFFFF"/>
        <w:spacing w:before="100" w:beforeAutospacing="1" w:after="150" w:line="408" w:lineRule="atLeast"/>
        <w:rPr>
          <w:rFonts w:ascii="Helvetica" w:eastAsia="Times New Roman" w:hAnsi="Helvetica" w:cs="Helvetica"/>
          <w:color w:val="585858"/>
          <w:sz w:val="21"/>
          <w:szCs w:val="21"/>
        </w:rPr>
      </w:pPr>
      <w:r w:rsidRPr="007E7E82">
        <w:rPr>
          <w:rFonts w:eastAsia="Times New Roman" w:cstheme="minorHAnsi"/>
          <w:noProof/>
          <w:sz w:val="28"/>
          <w:szCs w:val="28"/>
        </w:rPr>
        <w:drawing>
          <wp:inline distT="0" distB="0" distL="0" distR="0" wp14:anchorId="77274D6A" wp14:editId="41A7DF64">
            <wp:extent cx="5098694" cy="2460555"/>
            <wp:effectExtent l="0" t="0" r="6985" b="0"/>
            <wp:docPr id="767234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34072" name=""/>
                    <pic:cNvPicPr/>
                  </pic:nvPicPr>
                  <pic:blipFill>
                    <a:blip r:embed="rId28"/>
                    <a:stretch>
                      <a:fillRect/>
                    </a:stretch>
                  </pic:blipFill>
                  <pic:spPr>
                    <a:xfrm>
                      <a:off x="0" y="0"/>
                      <a:ext cx="5133946" cy="2477567"/>
                    </a:xfrm>
                    <a:prstGeom prst="rect">
                      <a:avLst/>
                    </a:prstGeom>
                  </pic:spPr>
                </pic:pic>
              </a:graphicData>
            </a:graphic>
          </wp:inline>
        </w:drawing>
      </w:r>
      <w:r>
        <w:rPr>
          <w:rFonts w:eastAsia="Times New Roman" w:cstheme="minorHAnsi"/>
          <w:sz w:val="28"/>
          <w:szCs w:val="28"/>
        </w:rPr>
        <w:br/>
      </w:r>
      <w:r>
        <w:rPr>
          <w:rFonts w:eastAsia="Times New Roman" w:cstheme="minorHAnsi"/>
          <w:sz w:val="28"/>
          <w:szCs w:val="28"/>
        </w:rPr>
        <w:br/>
      </w:r>
      <w:r w:rsidRPr="007E7E82">
        <w:rPr>
          <w:rFonts w:eastAsia="Times New Roman" w:cstheme="minorHAnsi"/>
          <w:sz w:val="28"/>
          <w:szCs w:val="28"/>
        </w:rPr>
        <w:t>2. Click </w:t>
      </w:r>
      <w:r w:rsidRPr="007E7E82">
        <w:rPr>
          <w:rFonts w:eastAsia="Times New Roman" w:cstheme="minorHAnsi"/>
          <w:b/>
          <w:bCs/>
          <w:sz w:val="28"/>
          <w:szCs w:val="28"/>
        </w:rPr>
        <w:t>Add new widget</w:t>
      </w:r>
      <w:r w:rsidRPr="007E7E82">
        <w:rPr>
          <w:rFonts w:eastAsia="Times New Roman" w:cstheme="minorHAnsi"/>
          <w:sz w:val="28"/>
          <w:szCs w:val="28"/>
        </w:rPr>
        <w:t>.</w:t>
      </w:r>
      <w:r>
        <w:rPr>
          <w:rFonts w:eastAsia="Times New Roman" w:cstheme="minorHAnsi"/>
          <w:sz w:val="28"/>
          <w:szCs w:val="28"/>
        </w:rPr>
        <w:br/>
      </w:r>
      <w:r>
        <w:rPr>
          <w:rFonts w:eastAsia="Times New Roman" w:cstheme="minorHAnsi"/>
          <w:sz w:val="28"/>
          <w:szCs w:val="28"/>
        </w:rPr>
        <w:br/>
      </w:r>
      <w:r w:rsidRPr="007E7E82">
        <w:rPr>
          <w:rFonts w:ascii="Helvetica" w:eastAsia="Times New Roman" w:hAnsi="Helvetica" w:cs="Helvetica"/>
          <w:noProof/>
          <w:color w:val="585858"/>
          <w:sz w:val="21"/>
          <w:szCs w:val="21"/>
        </w:rPr>
        <w:drawing>
          <wp:inline distT="0" distB="0" distL="0" distR="0" wp14:anchorId="17B650B5" wp14:editId="14327F92">
            <wp:extent cx="4557370" cy="2199321"/>
            <wp:effectExtent l="0" t="0" r="0" b="0"/>
            <wp:docPr id="74847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73631" name=""/>
                    <pic:cNvPicPr/>
                  </pic:nvPicPr>
                  <pic:blipFill>
                    <a:blip r:embed="rId29"/>
                    <a:stretch>
                      <a:fillRect/>
                    </a:stretch>
                  </pic:blipFill>
                  <pic:spPr>
                    <a:xfrm>
                      <a:off x="0" y="0"/>
                      <a:ext cx="4566711" cy="2203829"/>
                    </a:xfrm>
                    <a:prstGeom prst="rect">
                      <a:avLst/>
                    </a:prstGeom>
                  </pic:spPr>
                </pic:pic>
              </a:graphicData>
            </a:graphic>
          </wp:inline>
        </w:drawing>
      </w:r>
    </w:p>
    <w:p w14:paraId="3D394739" w14:textId="41C8A19B" w:rsidR="007E7E82" w:rsidRPr="00011F20" w:rsidRDefault="007E7E82">
      <w:pPr>
        <w:numPr>
          <w:ilvl w:val="0"/>
          <w:numId w:val="9"/>
        </w:numPr>
        <w:shd w:val="clear" w:color="auto" w:fill="FFFFFF"/>
        <w:spacing w:before="100" w:beforeAutospacing="1" w:after="150" w:line="408" w:lineRule="atLeast"/>
        <w:ind w:left="90" w:firstLine="0"/>
        <w:rPr>
          <w:rFonts w:eastAsia="Times New Roman" w:cstheme="minorHAnsi"/>
          <w:sz w:val="28"/>
          <w:szCs w:val="28"/>
        </w:rPr>
      </w:pPr>
      <w:r w:rsidRPr="007E7E82">
        <w:rPr>
          <w:rFonts w:cstheme="minorHAnsi"/>
          <w:b/>
          <w:bCs/>
          <w:color w:val="202124"/>
          <w:sz w:val="28"/>
          <w:szCs w:val="28"/>
          <w:u w:val="single"/>
          <w:shd w:val="clear" w:color="auto" w:fill="FFFFFF"/>
        </w:rPr>
        <w:lastRenderedPageBreak/>
        <w:t>Select Recommendation type</w:t>
      </w:r>
      <w:r>
        <w:rPr>
          <w:rFonts w:cstheme="minorHAnsi"/>
          <w:b/>
          <w:bCs/>
          <w:color w:val="202124"/>
          <w:sz w:val="28"/>
          <w:szCs w:val="28"/>
          <w:u w:val="single"/>
          <w:shd w:val="clear" w:color="auto" w:fill="FFFFFF"/>
        </w:rPr>
        <w:br/>
      </w:r>
      <w:r>
        <w:rPr>
          <w:rFonts w:cstheme="minorHAnsi"/>
          <w:b/>
          <w:bCs/>
          <w:color w:val="202124"/>
          <w:sz w:val="28"/>
          <w:szCs w:val="28"/>
          <w:u w:val="single"/>
          <w:shd w:val="clear" w:color="auto" w:fill="FFFFFF"/>
        </w:rPr>
        <w:br/>
      </w:r>
      <w:r>
        <w:rPr>
          <w:rFonts w:cstheme="minorHAnsi"/>
          <w:color w:val="202124"/>
          <w:sz w:val="28"/>
          <w:szCs w:val="28"/>
          <w:shd w:val="clear" w:color="auto" w:fill="FFFFFF"/>
        </w:rPr>
        <w:t xml:space="preserve">1. </w:t>
      </w:r>
      <w:r w:rsidRPr="007E7E82">
        <w:rPr>
          <w:rFonts w:cstheme="minorHAnsi"/>
          <w:color w:val="202124"/>
          <w:sz w:val="28"/>
          <w:szCs w:val="28"/>
          <w:shd w:val="clear" w:color="auto" w:fill="FFFFFF"/>
        </w:rPr>
        <w:t>Select the page type you'd like to add your new Recommendation widget (Homepage, Product page, Collection page &amp; Cart page).</w:t>
      </w:r>
      <w:r>
        <w:rPr>
          <w:rFonts w:cstheme="minorHAnsi"/>
          <w:color w:val="202124"/>
          <w:sz w:val="28"/>
          <w:szCs w:val="28"/>
          <w:shd w:val="clear" w:color="auto" w:fill="FFFFFF"/>
        </w:rPr>
        <w:br/>
      </w:r>
      <w:r>
        <w:rPr>
          <w:rFonts w:cstheme="minorHAnsi"/>
          <w:color w:val="202124"/>
          <w:sz w:val="28"/>
          <w:szCs w:val="28"/>
          <w:shd w:val="clear" w:color="auto" w:fill="FFFFFF"/>
        </w:rPr>
        <w:br/>
      </w:r>
      <w:r w:rsidRPr="007E7E82">
        <w:rPr>
          <w:rFonts w:cstheme="minorHAnsi"/>
          <w:b/>
          <w:bCs/>
          <w:noProof/>
          <w:color w:val="202124"/>
          <w:sz w:val="28"/>
          <w:szCs w:val="28"/>
          <w:u w:val="single"/>
          <w:shd w:val="clear" w:color="auto" w:fill="FFFFFF"/>
        </w:rPr>
        <w:drawing>
          <wp:inline distT="0" distB="0" distL="0" distR="0" wp14:anchorId="1CF58A16" wp14:editId="7FA2560E">
            <wp:extent cx="5943600" cy="4990465"/>
            <wp:effectExtent l="0" t="0" r="0" b="635"/>
            <wp:docPr id="913866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66448" name=""/>
                    <pic:cNvPicPr/>
                  </pic:nvPicPr>
                  <pic:blipFill>
                    <a:blip r:embed="rId30"/>
                    <a:stretch>
                      <a:fillRect/>
                    </a:stretch>
                  </pic:blipFill>
                  <pic:spPr>
                    <a:xfrm>
                      <a:off x="0" y="0"/>
                      <a:ext cx="5943600" cy="4990465"/>
                    </a:xfrm>
                    <a:prstGeom prst="rect">
                      <a:avLst/>
                    </a:prstGeom>
                  </pic:spPr>
                </pic:pic>
              </a:graphicData>
            </a:graphic>
          </wp:inline>
        </w:drawing>
      </w:r>
      <w:r>
        <w:rPr>
          <w:rFonts w:cstheme="minorHAnsi"/>
          <w:color w:val="202124"/>
          <w:sz w:val="28"/>
          <w:szCs w:val="28"/>
          <w:shd w:val="clear" w:color="auto" w:fill="FFFFFF"/>
        </w:rPr>
        <w:br/>
      </w:r>
      <w:r>
        <w:rPr>
          <w:rFonts w:cstheme="minorHAnsi"/>
          <w:color w:val="202124"/>
          <w:sz w:val="28"/>
          <w:szCs w:val="28"/>
          <w:shd w:val="clear" w:color="auto" w:fill="FFFFFF"/>
        </w:rPr>
        <w:br/>
      </w:r>
      <w:r>
        <w:rPr>
          <w:rFonts w:cstheme="minorHAnsi"/>
          <w:color w:val="202124"/>
          <w:sz w:val="28"/>
          <w:szCs w:val="28"/>
          <w:shd w:val="clear" w:color="auto" w:fill="FFFFFF"/>
        </w:rPr>
        <w:br/>
      </w:r>
      <w:r w:rsidRPr="007E7E82">
        <w:rPr>
          <w:rFonts w:eastAsia="Times New Roman" w:cstheme="minorHAnsi"/>
          <w:sz w:val="28"/>
          <w:szCs w:val="28"/>
        </w:rPr>
        <w:t>2. Keep in mind that each chosen page will correspondingly entail a distinct type of recommendation widget.</w:t>
      </w:r>
      <w:r>
        <w:rPr>
          <w:rFonts w:eastAsia="Times New Roman" w:cstheme="minorHAnsi"/>
          <w:sz w:val="28"/>
          <w:szCs w:val="28"/>
        </w:rPr>
        <w:br/>
      </w:r>
      <w:r w:rsidRPr="007E7E82">
        <w:rPr>
          <w:rFonts w:eastAsia="Times New Roman" w:cstheme="minorHAnsi"/>
          <w:sz w:val="28"/>
          <w:szCs w:val="28"/>
        </w:rPr>
        <w:t>3. Click </w:t>
      </w:r>
      <w:r w:rsidRPr="007E7E82">
        <w:rPr>
          <w:rFonts w:eastAsia="Times New Roman" w:cstheme="minorHAnsi"/>
          <w:b/>
          <w:bCs/>
          <w:sz w:val="28"/>
          <w:szCs w:val="28"/>
        </w:rPr>
        <w:t>Next</w:t>
      </w:r>
      <w:r>
        <w:rPr>
          <w:rFonts w:eastAsia="Times New Roman" w:cstheme="minorHAnsi"/>
          <w:b/>
          <w:bCs/>
          <w:sz w:val="28"/>
          <w:szCs w:val="28"/>
        </w:rPr>
        <w:t>.</w:t>
      </w:r>
    </w:p>
    <w:p w14:paraId="48EC97F7" w14:textId="77777777" w:rsidR="00011F20" w:rsidRPr="007E7E82" w:rsidRDefault="00011F20" w:rsidP="00011F20">
      <w:pPr>
        <w:shd w:val="clear" w:color="auto" w:fill="FFFFFF"/>
        <w:spacing w:before="100" w:beforeAutospacing="1" w:after="150" w:line="408" w:lineRule="atLeast"/>
        <w:ind w:left="90"/>
        <w:rPr>
          <w:rFonts w:eastAsia="Times New Roman" w:cstheme="minorHAnsi"/>
          <w:sz w:val="28"/>
          <w:szCs w:val="28"/>
        </w:rPr>
      </w:pPr>
    </w:p>
    <w:p w14:paraId="4408A4B0" w14:textId="77777777" w:rsidR="00011F20" w:rsidRPr="00011F20" w:rsidRDefault="00011F20" w:rsidP="00011F20">
      <w:pPr>
        <w:shd w:val="clear" w:color="auto" w:fill="FFFFFF"/>
        <w:spacing w:after="360" w:line="408" w:lineRule="atLeast"/>
        <w:ind w:left="90"/>
        <w:rPr>
          <w:rFonts w:eastAsia="Times New Roman" w:cstheme="minorHAnsi"/>
          <w:b/>
          <w:bCs/>
          <w:color w:val="202223"/>
          <w:kern w:val="36"/>
          <w:sz w:val="28"/>
          <w:szCs w:val="28"/>
          <w:u w:val="single"/>
        </w:rPr>
      </w:pPr>
      <w:r w:rsidRPr="00011F20">
        <w:rPr>
          <w:rFonts w:eastAsia="Times New Roman" w:cstheme="minorHAnsi"/>
          <w:b/>
          <w:bCs/>
          <w:color w:val="202223"/>
          <w:kern w:val="36"/>
          <w:sz w:val="28"/>
          <w:szCs w:val="28"/>
          <w:u w:val="single"/>
        </w:rPr>
        <w:lastRenderedPageBreak/>
        <w:t>Product data sources</w:t>
      </w:r>
    </w:p>
    <w:p w14:paraId="33489619" w14:textId="6F29C7F9" w:rsidR="00011F20" w:rsidRDefault="00011F20" w:rsidP="00011F20">
      <w:pPr>
        <w:shd w:val="clear" w:color="auto" w:fill="FFFFFF"/>
        <w:spacing w:before="135" w:after="156" w:line="420" w:lineRule="atLeast"/>
        <w:outlineLvl w:val="2"/>
        <w:rPr>
          <w:rFonts w:eastAsia="Times New Roman" w:cstheme="minorHAnsi"/>
          <w:color w:val="222222"/>
          <w:sz w:val="28"/>
          <w:szCs w:val="28"/>
          <w:u w:val="single"/>
        </w:rPr>
      </w:pPr>
      <w:r w:rsidRPr="00011F20">
        <w:rPr>
          <w:rFonts w:eastAsia="Times New Roman" w:cstheme="minorHAnsi"/>
          <w:color w:val="222222"/>
          <w:sz w:val="28"/>
          <w:szCs w:val="28"/>
          <w:u w:val="single"/>
        </w:rPr>
        <w:t>Create a hand-picked product widget</w:t>
      </w:r>
      <w:r>
        <w:rPr>
          <w:rFonts w:eastAsia="Times New Roman" w:cstheme="minorHAnsi"/>
          <w:color w:val="222222"/>
          <w:sz w:val="28"/>
          <w:szCs w:val="28"/>
          <w:u w:val="single"/>
        </w:rPr>
        <w:br/>
        <w:t xml:space="preserve"> </w:t>
      </w:r>
    </w:p>
    <w:p w14:paraId="3332F14E" w14:textId="77777777" w:rsidR="00011F20" w:rsidRPr="00011F20" w:rsidRDefault="00011F20">
      <w:pPr>
        <w:numPr>
          <w:ilvl w:val="0"/>
          <w:numId w:val="10"/>
        </w:numPr>
        <w:shd w:val="clear" w:color="auto" w:fill="FFFFFF"/>
        <w:spacing w:before="100" w:beforeAutospacing="1" w:after="150" w:line="408" w:lineRule="atLeast"/>
        <w:ind w:left="90" w:firstLine="0"/>
        <w:rPr>
          <w:rFonts w:eastAsia="Times New Roman" w:cstheme="minorHAnsi"/>
          <w:sz w:val="28"/>
          <w:szCs w:val="28"/>
        </w:rPr>
      </w:pPr>
      <w:r w:rsidRPr="00011F20">
        <w:rPr>
          <w:rFonts w:eastAsia="Times New Roman" w:cstheme="minorHAnsi"/>
          <w:sz w:val="28"/>
          <w:szCs w:val="28"/>
        </w:rPr>
        <w:t>Go to </w:t>
      </w:r>
      <w:r w:rsidRPr="00011F20">
        <w:rPr>
          <w:rFonts w:eastAsia="Times New Roman" w:cstheme="minorHAnsi"/>
          <w:b/>
          <w:bCs/>
          <w:sz w:val="28"/>
          <w:szCs w:val="28"/>
        </w:rPr>
        <w:t>Recommendation</w:t>
      </w:r>
      <w:r w:rsidRPr="00011F20">
        <w:rPr>
          <w:rFonts w:eastAsia="Times New Roman" w:cstheme="minorHAnsi"/>
          <w:sz w:val="28"/>
          <w:szCs w:val="28"/>
        </w:rPr>
        <w:t> &gt; </w:t>
      </w:r>
      <w:r w:rsidRPr="00011F20">
        <w:rPr>
          <w:rFonts w:eastAsia="Times New Roman" w:cstheme="minorHAnsi"/>
          <w:b/>
          <w:bCs/>
          <w:sz w:val="28"/>
          <w:szCs w:val="28"/>
        </w:rPr>
        <w:t>Recommendation widgets.</w:t>
      </w:r>
    </w:p>
    <w:p w14:paraId="446013E1" w14:textId="77777777" w:rsidR="00011F20" w:rsidRPr="00011F20" w:rsidRDefault="00011F20">
      <w:pPr>
        <w:numPr>
          <w:ilvl w:val="0"/>
          <w:numId w:val="10"/>
        </w:numPr>
        <w:shd w:val="clear" w:color="auto" w:fill="FFFFFF"/>
        <w:spacing w:before="100" w:beforeAutospacing="1" w:after="150" w:line="408" w:lineRule="atLeast"/>
        <w:ind w:left="90" w:firstLine="0"/>
        <w:rPr>
          <w:rFonts w:eastAsia="Times New Roman" w:cstheme="minorHAnsi"/>
          <w:sz w:val="28"/>
          <w:szCs w:val="28"/>
        </w:rPr>
      </w:pPr>
      <w:r w:rsidRPr="00011F20">
        <w:rPr>
          <w:rFonts w:eastAsia="Times New Roman" w:cstheme="minorHAnsi"/>
          <w:sz w:val="28"/>
          <w:szCs w:val="28"/>
        </w:rPr>
        <w:t>Click </w:t>
      </w:r>
      <w:r w:rsidRPr="00011F20">
        <w:rPr>
          <w:rFonts w:eastAsia="Times New Roman" w:cstheme="minorHAnsi"/>
          <w:b/>
          <w:bCs/>
          <w:sz w:val="28"/>
          <w:szCs w:val="28"/>
        </w:rPr>
        <w:t>Add new widget.</w:t>
      </w:r>
    </w:p>
    <w:p w14:paraId="30E9821C" w14:textId="7524F0C7" w:rsidR="00011F20" w:rsidRPr="00011F20" w:rsidRDefault="00011F20">
      <w:pPr>
        <w:numPr>
          <w:ilvl w:val="0"/>
          <w:numId w:val="10"/>
        </w:numPr>
        <w:shd w:val="clear" w:color="auto" w:fill="FFFFFF"/>
        <w:spacing w:before="100" w:beforeAutospacing="1" w:after="150" w:line="408" w:lineRule="atLeast"/>
        <w:ind w:left="90" w:firstLine="0"/>
        <w:rPr>
          <w:rFonts w:eastAsia="Times New Roman" w:cstheme="minorHAnsi"/>
          <w:sz w:val="28"/>
          <w:szCs w:val="28"/>
        </w:rPr>
      </w:pPr>
      <w:r w:rsidRPr="00011F20">
        <w:rPr>
          <w:rFonts w:eastAsia="Times New Roman" w:cstheme="minorHAnsi"/>
          <w:sz w:val="28"/>
          <w:szCs w:val="28"/>
        </w:rPr>
        <w:t>On the </w:t>
      </w:r>
      <w:r w:rsidRPr="00011F20">
        <w:rPr>
          <w:rFonts w:eastAsia="Times New Roman" w:cstheme="minorHAnsi"/>
          <w:b/>
          <w:bCs/>
          <w:sz w:val="28"/>
          <w:szCs w:val="28"/>
        </w:rPr>
        <w:t>Recommendation type</w:t>
      </w:r>
      <w:r w:rsidRPr="00011F20">
        <w:rPr>
          <w:rFonts w:eastAsia="Times New Roman" w:cstheme="minorHAnsi"/>
          <w:sz w:val="28"/>
          <w:szCs w:val="28"/>
        </w:rPr>
        <w:t> section, select </w:t>
      </w:r>
      <w:r w:rsidRPr="00011F20">
        <w:rPr>
          <w:rFonts w:eastAsia="Times New Roman" w:cstheme="minorHAnsi"/>
          <w:b/>
          <w:bCs/>
          <w:sz w:val="28"/>
          <w:szCs w:val="28"/>
        </w:rPr>
        <w:t>Product page</w:t>
      </w:r>
      <w:r w:rsidRPr="00011F20">
        <w:rPr>
          <w:rFonts w:eastAsia="Times New Roman" w:cstheme="minorHAnsi"/>
          <w:sz w:val="28"/>
          <w:szCs w:val="28"/>
        </w:rPr>
        <w:t> &gt; select </w:t>
      </w:r>
      <w:r w:rsidRPr="00011F20">
        <w:rPr>
          <w:rFonts w:eastAsia="Times New Roman" w:cstheme="minorHAnsi"/>
          <w:b/>
          <w:bCs/>
          <w:sz w:val="28"/>
          <w:szCs w:val="28"/>
        </w:rPr>
        <w:t>Hand-picked products </w:t>
      </w:r>
      <w:r w:rsidRPr="00011F20">
        <w:rPr>
          <w:rFonts w:eastAsia="Times New Roman" w:cstheme="minorHAnsi"/>
          <w:sz w:val="28"/>
          <w:szCs w:val="28"/>
        </w:rPr>
        <w:t>&gt; click </w:t>
      </w:r>
      <w:r w:rsidRPr="00011F20">
        <w:rPr>
          <w:rFonts w:eastAsia="Times New Roman" w:cstheme="minorHAnsi"/>
          <w:b/>
          <w:bCs/>
          <w:sz w:val="28"/>
          <w:szCs w:val="28"/>
        </w:rPr>
        <w:t>Next</w:t>
      </w:r>
      <w:r w:rsidRPr="00011F20">
        <w:rPr>
          <w:rFonts w:eastAsia="Times New Roman" w:cstheme="minorHAnsi"/>
          <w:sz w:val="28"/>
          <w:szCs w:val="28"/>
        </w:rPr>
        <w:t>.</w:t>
      </w:r>
      <w:r>
        <w:rPr>
          <w:rFonts w:eastAsia="Times New Roman" w:cstheme="minorHAnsi"/>
          <w:sz w:val="28"/>
          <w:szCs w:val="28"/>
        </w:rPr>
        <w:br/>
      </w:r>
      <w:r>
        <w:rPr>
          <w:rFonts w:eastAsia="Times New Roman" w:cstheme="minorHAnsi"/>
          <w:sz w:val="28"/>
          <w:szCs w:val="28"/>
        </w:rPr>
        <w:br/>
      </w:r>
      <w:r w:rsidRPr="00011F20">
        <w:rPr>
          <w:rFonts w:eastAsia="Times New Roman" w:cstheme="minorHAnsi"/>
          <w:noProof/>
          <w:sz w:val="28"/>
          <w:szCs w:val="28"/>
        </w:rPr>
        <w:drawing>
          <wp:inline distT="0" distB="0" distL="0" distR="0" wp14:anchorId="0312BE49" wp14:editId="15B431D5">
            <wp:extent cx="5943600" cy="5163185"/>
            <wp:effectExtent l="0" t="0" r="0" b="0"/>
            <wp:docPr id="1434092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92440" name=""/>
                    <pic:cNvPicPr/>
                  </pic:nvPicPr>
                  <pic:blipFill>
                    <a:blip r:embed="rId31"/>
                    <a:stretch>
                      <a:fillRect/>
                    </a:stretch>
                  </pic:blipFill>
                  <pic:spPr>
                    <a:xfrm>
                      <a:off x="0" y="0"/>
                      <a:ext cx="5943600" cy="5163185"/>
                    </a:xfrm>
                    <a:prstGeom prst="rect">
                      <a:avLst/>
                    </a:prstGeom>
                  </pic:spPr>
                </pic:pic>
              </a:graphicData>
            </a:graphic>
          </wp:inline>
        </w:drawing>
      </w:r>
    </w:p>
    <w:p w14:paraId="0E641DD7" w14:textId="6DD5EC39" w:rsidR="0056331C" w:rsidRPr="0056331C" w:rsidRDefault="0056331C" w:rsidP="0056331C">
      <w:pPr>
        <w:shd w:val="clear" w:color="auto" w:fill="FFFFFF"/>
        <w:spacing w:before="100" w:beforeAutospacing="1" w:after="150" w:line="408" w:lineRule="atLeast"/>
        <w:rPr>
          <w:rFonts w:eastAsia="Times New Roman" w:cstheme="minorHAnsi"/>
          <w:sz w:val="28"/>
          <w:szCs w:val="28"/>
        </w:rPr>
      </w:pPr>
      <w:r w:rsidRPr="0056331C">
        <w:rPr>
          <w:rFonts w:eastAsia="Times New Roman" w:cstheme="minorHAnsi"/>
          <w:b/>
          <w:bCs/>
          <w:color w:val="222222"/>
          <w:sz w:val="28"/>
          <w:szCs w:val="28"/>
          <w:u w:val="single"/>
        </w:rPr>
        <w:lastRenderedPageBreak/>
        <w:t>Set rules for hand-picked products in Manual settings</w:t>
      </w:r>
      <w:r>
        <w:rPr>
          <w:rFonts w:eastAsia="Times New Roman" w:cstheme="minorHAnsi"/>
          <w:b/>
          <w:bCs/>
          <w:color w:val="222222"/>
          <w:sz w:val="28"/>
          <w:szCs w:val="28"/>
          <w:u w:val="single"/>
        </w:rPr>
        <w:br/>
      </w:r>
      <w:r>
        <w:rPr>
          <w:rFonts w:eastAsia="Times New Roman" w:cstheme="minorHAnsi"/>
          <w:b/>
          <w:bCs/>
          <w:color w:val="222222"/>
          <w:sz w:val="28"/>
          <w:szCs w:val="28"/>
          <w:u w:val="single"/>
        </w:rPr>
        <w:br/>
      </w:r>
      <w:r w:rsidRPr="0056331C">
        <w:rPr>
          <w:rFonts w:eastAsia="Times New Roman" w:cstheme="minorHAnsi"/>
          <w:sz w:val="28"/>
          <w:szCs w:val="28"/>
        </w:rPr>
        <w:t>1. From the app’s admin, go to </w:t>
      </w:r>
      <w:r w:rsidRPr="0056331C">
        <w:rPr>
          <w:rFonts w:eastAsia="Times New Roman" w:cstheme="minorHAnsi"/>
          <w:b/>
          <w:bCs/>
          <w:sz w:val="28"/>
          <w:szCs w:val="28"/>
        </w:rPr>
        <w:t>Recommendation</w:t>
      </w:r>
      <w:r w:rsidRPr="0056331C">
        <w:rPr>
          <w:rFonts w:eastAsia="Times New Roman" w:cstheme="minorHAnsi"/>
          <w:sz w:val="28"/>
          <w:szCs w:val="28"/>
        </w:rPr>
        <w:t> &gt; </w:t>
      </w:r>
      <w:r w:rsidRPr="0056331C">
        <w:rPr>
          <w:rFonts w:eastAsia="Times New Roman" w:cstheme="minorHAnsi"/>
          <w:b/>
          <w:bCs/>
          <w:sz w:val="28"/>
          <w:szCs w:val="28"/>
        </w:rPr>
        <w:t>Product data sources.</w:t>
      </w:r>
    </w:p>
    <w:p w14:paraId="31D96778" w14:textId="1DBDB723" w:rsidR="0056331C" w:rsidRPr="0056331C" w:rsidRDefault="0056331C">
      <w:pPr>
        <w:pStyle w:val="ListParagraph"/>
        <w:numPr>
          <w:ilvl w:val="0"/>
          <w:numId w:val="8"/>
        </w:numPr>
        <w:shd w:val="clear" w:color="auto" w:fill="FFFFFF"/>
        <w:spacing w:before="100" w:beforeAutospacing="1" w:after="150" w:line="408" w:lineRule="atLeast"/>
        <w:ind w:left="0" w:firstLine="0"/>
        <w:rPr>
          <w:rFonts w:ascii="Helvetica" w:eastAsia="Times New Roman" w:hAnsi="Helvetica" w:cs="Helvetica"/>
          <w:color w:val="585858"/>
          <w:sz w:val="21"/>
          <w:szCs w:val="21"/>
        </w:rPr>
      </w:pPr>
      <w:r w:rsidRPr="0056331C">
        <w:rPr>
          <w:rFonts w:eastAsia="Times New Roman" w:cstheme="minorHAnsi"/>
          <w:sz w:val="28"/>
          <w:szCs w:val="28"/>
        </w:rPr>
        <w:t>Click </w:t>
      </w:r>
      <w:r w:rsidRPr="0056331C">
        <w:rPr>
          <w:rFonts w:eastAsia="Times New Roman" w:cstheme="minorHAnsi"/>
          <w:b/>
          <w:bCs/>
          <w:sz w:val="28"/>
          <w:szCs w:val="28"/>
        </w:rPr>
        <w:t>Add new rule</w:t>
      </w:r>
      <w:r w:rsidRPr="0056331C">
        <w:rPr>
          <w:rFonts w:ascii="Helvetica" w:eastAsia="Times New Roman" w:hAnsi="Helvetica" w:cs="Helvetica"/>
          <w:b/>
          <w:bCs/>
          <w:color w:val="494949"/>
          <w:sz w:val="21"/>
          <w:szCs w:val="21"/>
        </w:rPr>
        <w:t>.</w:t>
      </w:r>
    </w:p>
    <w:p w14:paraId="31D492E9" w14:textId="7C63406E" w:rsidR="0056331C" w:rsidRPr="0056331C" w:rsidRDefault="0056331C" w:rsidP="0056331C">
      <w:pPr>
        <w:shd w:val="clear" w:color="auto" w:fill="FFFFFF"/>
        <w:spacing w:before="135" w:after="156" w:line="420" w:lineRule="atLeast"/>
        <w:outlineLvl w:val="2"/>
        <w:rPr>
          <w:rFonts w:eastAsia="Times New Roman" w:cstheme="minorHAnsi"/>
          <w:b/>
          <w:bCs/>
          <w:color w:val="222222"/>
          <w:sz w:val="28"/>
          <w:szCs w:val="28"/>
          <w:u w:val="single"/>
        </w:rPr>
      </w:pPr>
    </w:p>
    <w:p w14:paraId="3DB17169" w14:textId="5EFBA100" w:rsidR="00421F33" w:rsidRPr="00421F33" w:rsidRDefault="00421F33" w:rsidP="00421F33">
      <w:pPr>
        <w:shd w:val="clear" w:color="auto" w:fill="FFFFFF"/>
        <w:spacing w:before="100" w:beforeAutospacing="1" w:after="150" w:line="408" w:lineRule="atLeast"/>
        <w:ind w:left="360"/>
        <w:rPr>
          <w:rFonts w:ascii="Helvetica" w:eastAsia="Times New Roman" w:hAnsi="Helvetica" w:cs="Helvetica"/>
          <w:color w:val="585858"/>
          <w:sz w:val="21"/>
          <w:szCs w:val="21"/>
        </w:rPr>
      </w:pPr>
      <w:r w:rsidRPr="00421F33">
        <w:rPr>
          <w:rFonts w:cstheme="minorHAnsi"/>
          <w:b/>
          <w:bCs/>
          <w:noProof/>
          <w:color w:val="202124"/>
          <w:sz w:val="28"/>
          <w:szCs w:val="28"/>
          <w:u w:val="single"/>
          <w:shd w:val="clear" w:color="auto" w:fill="FFFFFF"/>
        </w:rPr>
        <w:drawing>
          <wp:inline distT="0" distB="0" distL="0" distR="0" wp14:anchorId="3B36E47A" wp14:editId="0EF448A7">
            <wp:extent cx="5943600" cy="4911090"/>
            <wp:effectExtent l="0" t="0" r="0" b="3810"/>
            <wp:docPr id="689933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33504" name=""/>
                    <pic:cNvPicPr/>
                  </pic:nvPicPr>
                  <pic:blipFill>
                    <a:blip r:embed="rId32"/>
                    <a:stretch>
                      <a:fillRect/>
                    </a:stretch>
                  </pic:blipFill>
                  <pic:spPr>
                    <a:xfrm>
                      <a:off x="0" y="0"/>
                      <a:ext cx="5943600" cy="4911090"/>
                    </a:xfrm>
                    <a:prstGeom prst="rect">
                      <a:avLst/>
                    </a:prstGeom>
                  </pic:spPr>
                </pic:pic>
              </a:graphicData>
            </a:graphic>
          </wp:inline>
        </w:drawing>
      </w:r>
      <w:r>
        <w:rPr>
          <w:rFonts w:cstheme="minorHAnsi"/>
          <w:b/>
          <w:bCs/>
          <w:color w:val="202124"/>
          <w:sz w:val="28"/>
          <w:szCs w:val="28"/>
          <w:u w:val="single"/>
          <w:shd w:val="clear" w:color="auto" w:fill="FFFFFF"/>
        </w:rPr>
        <w:t xml:space="preserve"> </w:t>
      </w:r>
      <w:r>
        <w:rPr>
          <w:rFonts w:cstheme="minorHAnsi"/>
          <w:b/>
          <w:bCs/>
          <w:color w:val="202124"/>
          <w:sz w:val="28"/>
          <w:szCs w:val="28"/>
          <w:u w:val="single"/>
          <w:shd w:val="clear" w:color="auto" w:fill="FFFFFF"/>
        </w:rPr>
        <w:br/>
      </w:r>
      <w:r>
        <w:rPr>
          <w:rFonts w:cstheme="minorHAnsi"/>
          <w:b/>
          <w:bCs/>
          <w:color w:val="202124"/>
          <w:sz w:val="28"/>
          <w:szCs w:val="28"/>
          <w:u w:val="single"/>
          <w:shd w:val="clear" w:color="auto" w:fill="FFFFFF"/>
        </w:rPr>
        <w:br/>
      </w:r>
      <w:r w:rsidRPr="00421F33">
        <w:rPr>
          <w:rFonts w:eastAsia="Times New Roman" w:cstheme="minorHAnsi"/>
          <w:sz w:val="28"/>
          <w:szCs w:val="28"/>
        </w:rPr>
        <w:t>3. In the </w:t>
      </w:r>
      <w:r w:rsidRPr="00421F33">
        <w:rPr>
          <w:rFonts w:eastAsia="Times New Roman" w:cstheme="minorHAnsi"/>
          <w:b/>
          <w:bCs/>
          <w:sz w:val="28"/>
          <w:szCs w:val="28"/>
        </w:rPr>
        <w:t>Conditions</w:t>
      </w:r>
      <w:r w:rsidRPr="00421F33">
        <w:rPr>
          <w:rFonts w:eastAsia="Times New Roman" w:cstheme="minorHAnsi"/>
          <w:sz w:val="28"/>
          <w:szCs w:val="28"/>
        </w:rPr>
        <w:t> section, click </w:t>
      </w:r>
      <w:r w:rsidRPr="00421F33">
        <w:rPr>
          <w:rFonts w:eastAsia="Times New Roman" w:cstheme="minorHAnsi"/>
          <w:b/>
          <w:bCs/>
          <w:sz w:val="28"/>
          <w:szCs w:val="28"/>
        </w:rPr>
        <w:t>Add product</w:t>
      </w:r>
      <w:r w:rsidRPr="00421F33">
        <w:rPr>
          <w:rFonts w:eastAsia="Times New Roman" w:cstheme="minorHAnsi"/>
          <w:sz w:val="28"/>
          <w:szCs w:val="28"/>
        </w:rPr>
        <w:t> and select the source product that you want to add recommendation list manually in popup </w:t>
      </w:r>
      <w:r w:rsidRPr="00421F33">
        <w:rPr>
          <w:rFonts w:eastAsia="Times New Roman" w:cstheme="minorHAnsi"/>
          <w:b/>
          <w:bCs/>
          <w:sz w:val="28"/>
          <w:szCs w:val="28"/>
        </w:rPr>
        <w:t>Main product</w:t>
      </w:r>
      <w:r w:rsidRPr="00421F33">
        <w:rPr>
          <w:rFonts w:eastAsia="Times New Roman" w:cstheme="minorHAnsi"/>
          <w:sz w:val="28"/>
          <w:szCs w:val="28"/>
        </w:rPr>
        <w:t>. Then click </w:t>
      </w:r>
      <w:r w:rsidRPr="00421F33">
        <w:rPr>
          <w:rFonts w:eastAsia="Times New Roman" w:cstheme="minorHAnsi"/>
          <w:b/>
          <w:bCs/>
          <w:sz w:val="28"/>
          <w:szCs w:val="28"/>
        </w:rPr>
        <w:t>Add</w:t>
      </w:r>
      <w:r w:rsidRPr="00421F33">
        <w:rPr>
          <w:rFonts w:eastAsia="Times New Roman" w:cstheme="minorHAnsi"/>
          <w:sz w:val="28"/>
          <w:szCs w:val="28"/>
        </w:rPr>
        <w:t> to save your action.</w:t>
      </w:r>
      <w:r w:rsidRPr="00421F33">
        <w:rPr>
          <w:rFonts w:eastAsia="Times New Roman" w:cstheme="minorHAnsi"/>
          <w:sz w:val="28"/>
          <w:szCs w:val="28"/>
        </w:rPr>
        <w:br/>
      </w:r>
      <w:r>
        <w:rPr>
          <w:rFonts w:ascii="Helvetica" w:eastAsia="Times New Roman" w:hAnsi="Helvetica" w:cs="Helvetica"/>
          <w:color w:val="585858"/>
          <w:sz w:val="21"/>
          <w:szCs w:val="21"/>
        </w:rPr>
        <w:br/>
      </w:r>
      <w:r w:rsidRPr="00421F33">
        <w:rPr>
          <w:rFonts w:ascii="Helvetica" w:eastAsia="Times New Roman" w:hAnsi="Helvetica" w:cs="Helvetica"/>
          <w:noProof/>
          <w:color w:val="585858"/>
          <w:sz w:val="21"/>
          <w:szCs w:val="21"/>
        </w:rPr>
        <w:lastRenderedPageBreak/>
        <w:drawing>
          <wp:inline distT="0" distB="0" distL="0" distR="0" wp14:anchorId="0DAC30AC" wp14:editId="772B967D">
            <wp:extent cx="5943600" cy="4622800"/>
            <wp:effectExtent l="0" t="0" r="0" b="6350"/>
            <wp:docPr id="2047956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56276" name=""/>
                    <pic:cNvPicPr/>
                  </pic:nvPicPr>
                  <pic:blipFill>
                    <a:blip r:embed="rId33"/>
                    <a:stretch>
                      <a:fillRect/>
                    </a:stretch>
                  </pic:blipFill>
                  <pic:spPr>
                    <a:xfrm>
                      <a:off x="0" y="0"/>
                      <a:ext cx="5943600" cy="4622800"/>
                    </a:xfrm>
                    <a:prstGeom prst="rect">
                      <a:avLst/>
                    </a:prstGeom>
                  </pic:spPr>
                </pic:pic>
              </a:graphicData>
            </a:graphic>
          </wp:inline>
        </w:drawing>
      </w:r>
      <w:r>
        <w:rPr>
          <w:rFonts w:ascii="Helvetica" w:eastAsia="Times New Roman" w:hAnsi="Helvetica" w:cs="Helvetica"/>
          <w:color w:val="585858"/>
          <w:sz w:val="21"/>
          <w:szCs w:val="21"/>
        </w:rPr>
        <w:br/>
      </w:r>
      <w:r>
        <w:rPr>
          <w:rFonts w:ascii="Helvetica" w:eastAsia="Times New Roman" w:hAnsi="Helvetica" w:cs="Helvetica"/>
          <w:color w:val="585858"/>
          <w:sz w:val="21"/>
          <w:szCs w:val="21"/>
        </w:rPr>
        <w:br/>
      </w:r>
      <w:r w:rsidRPr="00421F33">
        <w:rPr>
          <w:rFonts w:eastAsia="Times New Roman" w:cstheme="minorHAnsi"/>
          <w:sz w:val="28"/>
          <w:szCs w:val="28"/>
        </w:rPr>
        <w:t>4.In the </w:t>
      </w:r>
      <w:r w:rsidRPr="00421F33">
        <w:rPr>
          <w:rFonts w:eastAsia="Times New Roman" w:cstheme="minorHAnsi"/>
          <w:b/>
          <w:bCs/>
          <w:sz w:val="28"/>
          <w:szCs w:val="28"/>
        </w:rPr>
        <w:t>Consequences</w:t>
      </w:r>
      <w:r w:rsidRPr="00421F33">
        <w:rPr>
          <w:rFonts w:eastAsia="Times New Roman" w:cstheme="minorHAnsi"/>
          <w:sz w:val="28"/>
          <w:szCs w:val="28"/>
        </w:rPr>
        <w:t> section, click </w:t>
      </w:r>
      <w:r w:rsidRPr="00421F33">
        <w:rPr>
          <w:rFonts w:eastAsia="Times New Roman" w:cstheme="minorHAnsi"/>
          <w:b/>
          <w:bCs/>
          <w:sz w:val="28"/>
          <w:szCs w:val="28"/>
        </w:rPr>
        <w:t>Add product</w:t>
      </w:r>
      <w:r w:rsidRPr="00421F33">
        <w:rPr>
          <w:rFonts w:eastAsia="Times New Roman" w:cstheme="minorHAnsi"/>
          <w:sz w:val="28"/>
          <w:szCs w:val="28"/>
        </w:rPr>
        <w:t> and select all products you want to show as recommendations for the main product you have selected for the </w:t>
      </w:r>
      <w:r w:rsidRPr="00421F33">
        <w:rPr>
          <w:rFonts w:eastAsia="Times New Roman" w:cstheme="minorHAnsi"/>
          <w:b/>
          <w:bCs/>
          <w:sz w:val="28"/>
          <w:szCs w:val="28"/>
        </w:rPr>
        <w:t>Consequences </w:t>
      </w:r>
      <w:r w:rsidRPr="00421F33">
        <w:rPr>
          <w:rFonts w:eastAsia="Times New Roman" w:cstheme="minorHAnsi"/>
          <w:sz w:val="28"/>
          <w:szCs w:val="28"/>
        </w:rPr>
        <w:t>section in the popup </w:t>
      </w:r>
      <w:r w:rsidRPr="00421F33">
        <w:rPr>
          <w:rFonts w:eastAsia="Times New Roman" w:cstheme="minorHAnsi"/>
          <w:b/>
          <w:bCs/>
          <w:sz w:val="28"/>
          <w:szCs w:val="28"/>
        </w:rPr>
        <w:t>Recommended product</w:t>
      </w:r>
      <w:r w:rsidRPr="00421F33">
        <w:rPr>
          <w:rFonts w:eastAsia="Times New Roman" w:cstheme="minorHAnsi"/>
          <w:sz w:val="28"/>
          <w:szCs w:val="28"/>
        </w:rPr>
        <w:t>. Then click </w:t>
      </w:r>
      <w:r w:rsidRPr="00421F33">
        <w:rPr>
          <w:rFonts w:eastAsia="Times New Roman" w:cstheme="minorHAnsi"/>
          <w:b/>
          <w:bCs/>
          <w:sz w:val="28"/>
          <w:szCs w:val="28"/>
        </w:rPr>
        <w:t>Add</w:t>
      </w:r>
      <w:r w:rsidRPr="00421F33">
        <w:rPr>
          <w:rFonts w:eastAsia="Times New Roman" w:cstheme="minorHAnsi"/>
          <w:sz w:val="28"/>
          <w:szCs w:val="28"/>
        </w:rPr>
        <w:t> to save your action.</w:t>
      </w:r>
    </w:p>
    <w:p w14:paraId="2C34F189" w14:textId="5B58A6F4" w:rsidR="00421F33" w:rsidRPr="00421F33" w:rsidRDefault="00421F33" w:rsidP="00421F33">
      <w:pPr>
        <w:shd w:val="clear" w:color="auto" w:fill="FFFFFF"/>
        <w:spacing w:before="100" w:beforeAutospacing="1" w:after="150" w:line="408" w:lineRule="atLeast"/>
        <w:ind w:left="360"/>
        <w:rPr>
          <w:rFonts w:ascii="Helvetica" w:eastAsia="Times New Roman" w:hAnsi="Helvetica" w:cs="Helvetica"/>
          <w:color w:val="585858"/>
          <w:sz w:val="21"/>
          <w:szCs w:val="21"/>
        </w:rPr>
      </w:pPr>
    </w:p>
    <w:p w14:paraId="37883DB7" w14:textId="383CCD1A" w:rsidR="002973A9" w:rsidRPr="006E1FEE" w:rsidRDefault="002A7F7C" w:rsidP="002973A9">
      <w:pPr>
        <w:pStyle w:val="Heading2"/>
        <w:shd w:val="clear" w:color="auto" w:fill="FFFFFF"/>
        <w:spacing w:before="135" w:after="156" w:line="480" w:lineRule="atLeast"/>
        <w:rPr>
          <w:rFonts w:asciiTheme="minorHAnsi" w:eastAsia="Times New Roman" w:hAnsiTheme="minorHAnsi" w:cstheme="minorHAnsi"/>
          <w:b/>
          <w:bCs/>
          <w:color w:val="292929"/>
          <w:kern w:val="36"/>
          <w:sz w:val="28"/>
          <w:szCs w:val="28"/>
          <w:u w:val="single"/>
        </w:rPr>
      </w:pPr>
      <w:r w:rsidRPr="002A7F7C">
        <w:rPr>
          <w:rFonts w:asciiTheme="minorHAnsi" w:eastAsia="Times New Roman" w:hAnsiTheme="minorHAnsi" w:cstheme="minorHAnsi"/>
          <w:b/>
          <w:bCs/>
          <w:color w:val="292929"/>
          <w:kern w:val="36"/>
          <w:sz w:val="28"/>
          <w:szCs w:val="28"/>
          <w:u w:val="single"/>
        </w:rPr>
        <w:lastRenderedPageBreak/>
        <w:t>Theme Setup</w:t>
      </w:r>
      <w:r>
        <w:rPr>
          <w:rFonts w:eastAsia="Times New Roman" w:cstheme="minorHAnsi"/>
          <w:b/>
          <w:bCs/>
          <w:color w:val="292929"/>
          <w:kern w:val="36"/>
          <w:sz w:val="28"/>
          <w:szCs w:val="28"/>
          <w:u w:val="single"/>
        </w:rPr>
        <w:br/>
      </w:r>
      <w:r w:rsidR="002973A9" w:rsidRPr="002973A9">
        <w:rPr>
          <w:rFonts w:asciiTheme="minorHAnsi" w:hAnsiTheme="minorHAnsi" w:cstheme="minorHAnsi"/>
          <w:b/>
          <w:bCs/>
          <w:color w:val="222222"/>
          <w:sz w:val="28"/>
          <w:szCs w:val="28"/>
        </w:rPr>
        <w:t>Auto theme setup flow</w:t>
      </w:r>
    </w:p>
    <w:p w14:paraId="67E8E92A" w14:textId="64B77AF1" w:rsidR="002973A9" w:rsidRDefault="002973A9" w:rsidP="002A7F7C">
      <w:pPr>
        <w:pStyle w:val="Heading3"/>
        <w:shd w:val="clear" w:color="auto" w:fill="FFFFFF"/>
        <w:spacing w:before="135" w:after="156" w:line="420" w:lineRule="atLeast"/>
        <w:rPr>
          <w:rFonts w:eastAsia="Times New Roman" w:cstheme="minorHAnsi"/>
          <w:color w:val="292929"/>
          <w:kern w:val="36"/>
          <w:sz w:val="28"/>
          <w:szCs w:val="28"/>
        </w:rPr>
      </w:pPr>
      <w:r w:rsidRPr="002973A9">
        <w:rPr>
          <w:rFonts w:eastAsia="Times New Roman" w:cstheme="minorHAnsi"/>
          <w:color w:val="292929"/>
          <w:kern w:val="36"/>
          <w:sz w:val="28"/>
          <w:szCs w:val="28"/>
        </w:rPr>
        <w:t xml:space="preserve">To implement </w:t>
      </w:r>
      <w:r>
        <w:rPr>
          <w:rFonts w:eastAsia="Times New Roman" w:cstheme="minorHAnsi"/>
          <w:color w:val="292929"/>
          <w:kern w:val="36"/>
          <w:sz w:val="28"/>
          <w:szCs w:val="28"/>
        </w:rPr>
        <w:t>our app on theme :</w:t>
      </w:r>
      <w:r>
        <w:rPr>
          <w:rFonts w:eastAsia="Times New Roman" w:cstheme="minorHAnsi"/>
          <w:color w:val="292929"/>
          <w:kern w:val="36"/>
          <w:sz w:val="28"/>
          <w:szCs w:val="28"/>
        </w:rPr>
        <w:br/>
      </w:r>
    </w:p>
    <w:p w14:paraId="6907A03C" w14:textId="19451D26" w:rsidR="002973A9" w:rsidRPr="002973A9" w:rsidRDefault="002973A9">
      <w:pPr>
        <w:numPr>
          <w:ilvl w:val="0"/>
          <w:numId w:val="16"/>
        </w:numPr>
        <w:shd w:val="clear" w:color="auto" w:fill="FFFFFF"/>
        <w:spacing w:before="100" w:beforeAutospacing="1" w:after="150" w:line="408" w:lineRule="atLeast"/>
        <w:ind w:left="90"/>
        <w:rPr>
          <w:rFonts w:eastAsia="Times New Roman" w:cstheme="minorHAnsi"/>
          <w:color w:val="585858"/>
          <w:sz w:val="28"/>
          <w:szCs w:val="28"/>
        </w:rPr>
      </w:pPr>
      <w:r w:rsidRPr="002973A9">
        <w:rPr>
          <w:rFonts w:eastAsia="Times New Roman" w:cstheme="minorHAnsi"/>
          <w:sz w:val="28"/>
          <w:szCs w:val="28"/>
        </w:rPr>
        <w:t>From the app’s admin, go to </w:t>
      </w:r>
      <w:r w:rsidRPr="002973A9">
        <w:rPr>
          <w:rFonts w:eastAsia="Times New Roman" w:cstheme="minorHAnsi"/>
          <w:b/>
          <w:bCs/>
          <w:sz w:val="28"/>
          <w:szCs w:val="28"/>
        </w:rPr>
        <w:t>Theme </w:t>
      </w:r>
      <w:r w:rsidRPr="002973A9">
        <w:rPr>
          <w:rFonts w:eastAsia="Times New Roman" w:cstheme="minorHAnsi"/>
          <w:sz w:val="28"/>
          <w:szCs w:val="28"/>
        </w:rPr>
        <w:t>&gt; </w:t>
      </w:r>
      <w:r w:rsidRPr="002973A9">
        <w:rPr>
          <w:rFonts w:eastAsia="Times New Roman" w:cstheme="minorHAnsi"/>
          <w:b/>
          <w:bCs/>
          <w:sz w:val="28"/>
          <w:szCs w:val="28"/>
        </w:rPr>
        <w:t>Set up new theme.</w:t>
      </w:r>
      <w:r w:rsidRPr="002973A9">
        <w:rPr>
          <w:rFonts w:eastAsia="Times New Roman" w:cstheme="minorHAnsi"/>
          <w:b/>
          <w:bCs/>
          <w:sz w:val="28"/>
          <w:szCs w:val="28"/>
        </w:rPr>
        <w:br/>
      </w:r>
    </w:p>
    <w:p w14:paraId="6DF45227" w14:textId="7093FF35" w:rsidR="002973A9" w:rsidRPr="002973A9" w:rsidRDefault="002973A9" w:rsidP="002973A9">
      <w:r w:rsidRPr="002973A9">
        <w:rPr>
          <w:noProof/>
        </w:rPr>
        <w:drawing>
          <wp:inline distT="0" distB="0" distL="0" distR="0" wp14:anchorId="78B28F5C" wp14:editId="73D6FA16">
            <wp:extent cx="5943600" cy="1566545"/>
            <wp:effectExtent l="0" t="0" r="0" b="0"/>
            <wp:docPr id="135031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19879" name=""/>
                    <pic:cNvPicPr/>
                  </pic:nvPicPr>
                  <pic:blipFill>
                    <a:blip r:embed="rId34"/>
                    <a:stretch>
                      <a:fillRect/>
                    </a:stretch>
                  </pic:blipFill>
                  <pic:spPr>
                    <a:xfrm>
                      <a:off x="0" y="0"/>
                      <a:ext cx="5943600" cy="1566545"/>
                    </a:xfrm>
                    <a:prstGeom prst="rect">
                      <a:avLst/>
                    </a:prstGeom>
                  </pic:spPr>
                </pic:pic>
              </a:graphicData>
            </a:graphic>
          </wp:inline>
        </w:drawing>
      </w:r>
    </w:p>
    <w:p w14:paraId="53BE2A87" w14:textId="00E5D806" w:rsidR="002973A9" w:rsidRPr="002973A9" w:rsidRDefault="002973A9">
      <w:pPr>
        <w:numPr>
          <w:ilvl w:val="0"/>
          <w:numId w:val="17"/>
        </w:numPr>
        <w:shd w:val="clear" w:color="auto" w:fill="FFFFFF"/>
        <w:tabs>
          <w:tab w:val="left" w:pos="990"/>
        </w:tabs>
        <w:spacing w:before="100" w:beforeAutospacing="1" w:after="150" w:line="408" w:lineRule="atLeast"/>
        <w:ind w:left="90"/>
        <w:rPr>
          <w:rFonts w:eastAsia="Times New Roman" w:cstheme="minorHAnsi"/>
          <w:sz w:val="28"/>
          <w:szCs w:val="28"/>
        </w:rPr>
      </w:pPr>
      <w:r w:rsidRPr="002973A9">
        <w:rPr>
          <w:rFonts w:eastAsia="Times New Roman" w:cstheme="minorHAnsi"/>
          <w:sz w:val="28"/>
          <w:szCs w:val="28"/>
        </w:rPr>
        <w:t>Select</w:t>
      </w:r>
      <w:r w:rsidRPr="002973A9">
        <w:rPr>
          <w:rFonts w:eastAsia="Times New Roman" w:cstheme="minorHAnsi"/>
          <w:b/>
          <w:bCs/>
          <w:sz w:val="28"/>
          <w:szCs w:val="28"/>
        </w:rPr>
        <w:t> [Target OS 2.0 Theme]</w:t>
      </w:r>
      <w:r w:rsidRPr="002973A9">
        <w:rPr>
          <w:rFonts w:eastAsia="Times New Roman" w:cstheme="minorHAnsi"/>
          <w:sz w:val="28"/>
          <w:szCs w:val="28"/>
        </w:rPr>
        <w:t>.</w:t>
      </w:r>
      <w:r w:rsidR="00B95E2F">
        <w:rPr>
          <w:rFonts w:eastAsia="Times New Roman" w:cstheme="minorHAnsi"/>
          <w:sz w:val="28"/>
          <w:szCs w:val="28"/>
        </w:rPr>
        <w:br/>
      </w:r>
      <w:r w:rsidR="00B95E2F">
        <w:rPr>
          <w:rFonts w:eastAsia="Times New Roman" w:cstheme="minorHAnsi"/>
          <w:sz w:val="28"/>
          <w:szCs w:val="28"/>
        </w:rPr>
        <w:br/>
      </w:r>
      <w:r w:rsidR="00B95E2F" w:rsidRPr="00B95E2F">
        <w:rPr>
          <w:rFonts w:eastAsia="Times New Roman" w:cstheme="minorHAnsi"/>
          <w:noProof/>
          <w:sz w:val="28"/>
          <w:szCs w:val="28"/>
        </w:rPr>
        <w:drawing>
          <wp:inline distT="0" distB="0" distL="0" distR="0" wp14:anchorId="0C9D0033" wp14:editId="141F22FA">
            <wp:extent cx="4601260" cy="3101918"/>
            <wp:effectExtent l="0" t="0" r="0" b="3810"/>
            <wp:docPr id="2115744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44509" name=""/>
                    <pic:cNvPicPr/>
                  </pic:nvPicPr>
                  <pic:blipFill>
                    <a:blip r:embed="rId35"/>
                    <a:stretch>
                      <a:fillRect/>
                    </a:stretch>
                  </pic:blipFill>
                  <pic:spPr>
                    <a:xfrm>
                      <a:off x="0" y="0"/>
                      <a:ext cx="4610186" cy="3107935"/>
                    </a:xfrm>
                    <a:prstGeom prst="rect">
                      <a:avLst/>
                    </a:prstGeom>
                  </pic:spPr>
                </pic:pic>
              </a:graphicData>
            </a:graphic>
          </wp:inline>
        </w:drawing>
      </w:r>
    </w:p>
    <w:p w14:paraId="1812E664" w14:textId="3E5FFB81" w:rsidR="00B95E2F" w:rsidRPr="00B95E2F" w:rsidRDefault="00B95E2F" w:rsidP="00B95E2F">
      <w:pPr>
        <w:shd w:val="clear" w:color="auto" w:fill="FFFFFF"/>
        <w:spacing w:before="100" w:beforeAutospacing="1" w:after="150" w:line="408" w:lineRule="atLeast"/>
        <w:rPr>
          <w:rFonts w:eastAsia="Times New Roman" w:cstheme="minorHAnsi"/>
          <w:sz w:val="28"/>
          <w:szCs w:val="28"/>
        </w:rPr>
      </w:pPr>
      <w:r w:rsidRPr="00B95E2F">
        <w:rPr>
          <w:rFonts w:eastAsia="Times New Roman" w:cstheme="minorHAnsi"/>
          <w:b/>
          <w:bCs/>
          <w:kern w:val="36"/>
          <w:sz w:val="28"/>
          <w:szCs w:val="28"/>
          <w:u w:val="single"/>
        </w:rPr>
        <w:t>3.</w:t>
      </w:r>
      <w:r w:rsidRPr="00B95E2F">
        <w:rPr>
          <w:rFonts w:cstheme="minorHAnsi"/>
          <w:sz w:val="28"/>
          <w:szCs w:val="28"/>
        </w:rPr>
        <w:t xml:space="preserve"> </w:t>
      </w:r>
      <w:r w:rsidRPr="00B95E2F">
        <w:rPr>
          <w:rFonts w:eastAsia="Times New Roman" w:cstheme="minorHAnsi"/>
          <w:sz w:val="28"/>
          <w:szCs w:val="28"/>
        </w:rPr>
        <w:t>Select the features you want to install on  </w:t>
      </w:r>
      <w:r w:rsidRPr="00B95E2F">
        <w:rPr>
          <w:rFonts w:eastAsia="Times New Roman" w:cstheme="minorHAnsi"/>
          <w:b/>
          <w:bCs/>
          <w:sz w:val="28"/>
          <w:szCs w:val="28"/>
        </w:rPr>
        <w:t>[Target Theme]</w:t>
      </w:r>
      <w:r w:rsidRPr="00B95E2F">
        <w:rPr>
          <w:rFonts w:eastAsia="Times New Roman" w:cstheme="minorHAnsi"/>
          <w:sz w:val="28"/>
          <w:szCs w:val="28"/>
        </w:rPr>
        <w:t>.</w:t>
      </w:r>
    </w:p>
    <w:p w14:paraId="522FD350" w14:textId="77777777" w:rsidR="008C4D49" w:rsidRDefault="00B95E2F" w:rsidP="008C4D49">
      <w:pPr>
        <w:shd w:val="clear" w:color="auto" w:fill="FFFFFF"/>
        <w:spacing w:before="100" w:beforeAutospacing="1" w:after="150" w:line="408" w:lineRule="atLeast"/>
        <w:ind w:left="360"/>
        <w:rPr>
          <w:rFonts w:eastAsia="Times New Roman" w:cstheme="minorHAnsi"/>
          <w:sz w:val="28"/>
          <w:szCs w:val="28"/>
        </w:rPr>
      </w:pPr>
      <w:r w:rsidRPr="00B95E2F">
        <w:rPr>
          <w:rFonts w:eastAsia="Times New Roman" w:cstheme="minorHAnsi"/>
          <w:b/>
          <w:bCs/>
          <w:noProof/>
          <w:kern w:val="36"/>
          <w:sz w:val="28"/>
          <w:szCs w:val="28"/>
          <w:u w:val="single"/>
        </w:rPr>
        <w:lastRenderedPageBreak/>
        <w:drawing>
          <wp:inline distT="0" distB="0" distL="0" distR="0" wp14:anchorId="1C4F71C3" wp14:editId="2646B1A5">
            <wp:extent cx="5581498" cy="2715017"/>
            <wp:effectExtent l="0" t="0" r="635" b="9525"/>
            <wp:docPr id="443192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92797" name=""/>
                    <pic:cNvPicPr/>
                  </pic:nvPicPr>
                  <pic:blipFill>
                    <a:blip r:embed="rId36"/>
                    <a:stretch>
                      <a:fillRect/>
                    </a:stretch>
                  </pic:blipFill>
                  <pic:spPr>
                    <a:xfrm>
                      <a:off x="0" y="0"/>
                      <a:ext cx="5587010" cy="2717698"/>
                    </a:xfrm>
                    <a:prstGeom prst="rect">
                      <a:avLst/>
                    </a:prstGeom>
                  </pic:spPr>
                </pic:pic>
              </a:graphicData>
            </a:graphic>
          </wp:inline>
        </w:drawing>
      </w:r>
    </w:p>
    <w:p w14:paraId="1F2BB82A" w14:textId="77777777" w:rsidR="008C4D49" w:rsidRDefault="00B95E2F" w:rsidP="008C4D49">
      <w:pPr>
        <w:shd w:val="clear" w:color="auto" w:fill="FFFFFF"/>
        <w:spacing w:before="100" w:beforeAutospacing="1" w:after="150" w:line="408" w:lineRule="atLeast"/>
        <w:ind w:left="360"/>
        <w:rPr>
          <w:rFonts w:eastAsia="Times New Roman" w:cstheme="minorHAnsi"/>
          <w:sz w:val="28"/>
          <w:szCs w:val="28"/>
        </w:rPr>
      </w:pPr>
      <w:r w:rsidRPr="00B95E2F">
        <w:rPr>
          <w:rFonts w:eastAsia="Times New Roman" w:cstheme="minorHAnsi"/>
          <w:b/>
          <w:bCs/>
          <w:sz w:val="28"/>
          <w:szCs w:val="28"/>
        </w:rPr>
        <w:br/>
      </w:r>
      <w:r w:rsidRPr="00B95E2F">
        <w:rPr>
          <w:rFonts w:eastAsia="Times New Roman" w:cstheme="minorHAnsi"/>
          <w:sz w:val="28"/>
          <w:szCs w:val="28"/>
        </w:rPr>
        <w:t>4. Select your preferred filter layout. You can have a look at demos of </w:t>
      </w:r>
      <w:hyperlink r:id="rId37" w:history="1">
        <w:r w:rsidRPr="00B95E2F">
          <w:rPr>
            <w:rFonts w:eastAsia="Times New Roman" w:cstheme="minorHAnsi"/>
            <w:sz w:val="28"/>
            <w:szCs w:val="28"/>
            <w:u w:val="single"/>
          </w:rPr>
          <w:t>vertical layout</w:t>
        </w:r>
      </w:hyperlink>
      <w:r w:rsidRPr="00B95E2F">
        <w:rPr>
          <w:rFonts w:eastAsia="Times New Roman" w:cstheme="minorHAnsi"/>
          <w:sz w:val="28"/>
          <w:szCs w:val="28"/>
        </w:rPr>
        <w:t> and </w:t>
      </w:r>
      <w:hyperlink r:id="rId38" w:history="1">
        <w:r w:rsidRPr="00B95E2F">
          <w:rPr>
            <w:rFonts w:eastAsia="Times New Roman" w:cstheme="minorHAnsi"/>
            <w:sz w:val="28"/>
            <w:szCs w:val="28"/>
            <w:u w:val="single"/>
          </w:rPr>
          <w:t>horizontal layout</w:t>
        </w:r>
      </w:hyperlink>
      <w:r w:rsidRPr="00B95E2F">
        <w:rPr>
          <w:rFonts w:eastAsia="Times New Roman" w:cstheme="minorHAnsi"/>
          <w:sz w:val="28"/>
          <w:szCs w:val="28"/>
        </w:rPr>
        <w:t> before selecting your preferred one.</w:t>
      </w:r>
    </w:p>
    <w:p w14:paraId="1A262EE5" w14:textId="77777777" w:rsidR="008C4D49" w:rsidRDefault="00B95E2F" w:rsidP="008C4D49">
      <w:pPr>
        <w:shd w:val="clear" w:color="auto" w:fill="FFFFFF"/>
        <w:spacing w:before="100" w:beforeAutospacing="1" w:after="150" w:line="408" w:lineRule="atLeast"/>
        <w:ind w:left="360"/>
        <w:rPr>
          <w:rFonts w:eastAsia="Times New Roman" w:cstheme="minorHAnsi"/>
          <w:sz w:val="28"/>
          <w:szCs w:val="28"/>
        </w:rPr>
      </w:pPr>
      <w:r w:rsidRPr="00B95E2F">
        <w:rPr>
          <w:rFonts w:eastAsia="Times New Roman" w:cstheme="minorHAnsi"/>
          <w:sz w:val="28"/>
          <w:szCs w:val="28"/>
        </w:rPr>
        <w:br/>
      </w:r>
      <w:r w:rsidRPr="00B95E2F">
        <w:rPr>
          <w:rFonts w:eastAsia="Times New Roman" w:cstheme="minorHAnsi"/>
          <w:noProof/>
          <w:sz w:val="28"/>
          <w:szCs w:val="28"/>
        </w:rPr>
        <w:drawing>
          <wp:inline distT="0" distB="0" distL="0" distR="0" wp14:anchorId="4B903105" wp14:editId="1F3936FF">
            <wp:extent cx="5369357" cy="3523353"/>
            <wp:effectExtent l="0" t="0" r="3175" b="1270"/>
            <wp:docPr id="805351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51931" name=""/>
                    <pic:cNvPicPr/>
                  </pic:nvPicPr>
                  <pic:blipFill>
                    <a:blip r:embed="rId39"/>
                    <a:stretch>
                      <a:fillRect/>
                    </a:stretch>
                  </pic:blipFill>
                  <pic:spPr>
                    <a:xfrm>
                      <a:off x="0" y="0"/>
                      <a:ext cx="5377557" cy="3528734"/>
                    </a:xfrm>
                    <a:prstGeom prst="rect">
                      <a:avLst/>
                    </a:prstGeom>
                  </pic:spPr>
                </pic:pic>
              </a:graphicData>
            </a:graphic>
          </wp:inline>
        </w:drawing>
      </w:r>
      <w:r w:rsidRPr="00B95E2F">
        <w:rPr>
          <w:rFonts w:eastAsia="Times New Roman" w:cstheme="minorHAnsi"/>
          <w:sz w:val="28"/>
          <w:szCs w:val="28"/>
        </w:rPr>
        <w:br/>
        <w:t xml:space="preserve">5.If you select the recommendation feature to install, you are required to </w:t>
      </w:r>
      <w:r w:rsidRPr="00B95E2F">
        <w:rPr>
          <w:rFonts w:eastAsia="Times New Roman" w:cstheme="minorHAnsi"/>
          <w:sz w:val="28"/>
          <w:szCs w:val="28"/>
        </w:rPr>
        <w:lastRenderedPageBreak/>
        <w:t>select recommendation widgets that were added to the recommendation feature settings.</w:t>
      </w:r>
    </w:p>
    <w:p w14:paraId="1265506F" w14:textId="70FFA33C" w:rsidR="00B95E2F" w:rsidRPr="00B95E2F" w:rsidRDefault="00B95E2F" w:rsidP="008C4D49">
      <w:pPr>
        <w:shd w:val="clear" w:color="auto" w:fill="FFFFFF"/>
        <w:spacing w:before="100" w:beforeAutospacing="1" w:after="150" w:line="408" w:lineRule="atLeast"/>
        <w:ind w:left="360"/>
        <w:rPr>
          <w:rFonts w:eastAsia="Times New Roman" w:cstheme="minorHAnsi"/>
          <w:sz w:val="28"/>
          <w:szCs w:val="28"/>
        </w:rPr>
      </w:pPr>
      <w:r w:rsidRPr="00B95E2F">
        <w:rPr>
          <w:rFonts w:eastAsia="Times New Roman" w:cstheme="minorHAnsi"/>
          <w:sz w:val="28"/>
          <w:szCs w:val="28"/>
        </w:rPr>
        <w:br/>
      </w:r>
      <w:r w:rsidRPr="00B95E2F">
        <w:rPr>
          <w:rFonts w:eastAsia="Times New Roman" w:cstheme="minorHAnsi"/>
          <w:noProof/>
          <w:sz w:val="28"/>
          <w:szCs w:val="28"/>
        </w:rPr>
        <w:drawing>
          <wp:inline distT="0" distB="0" distL="0" distR="0" wp14:anchorId="767B1E82" wp14:editId="4A2240E5">
            <wp:extent cx="5943600" cy="3981450"/>
            <wp:effectExtent l="0" t="0" r="0" b="0"/>
            <wp:docPr id="85300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02063" name=""/>
                    <pic:cNvPicPr/>
                  </pic:nvPicPr>
                  <pic:blipFill>
                    <a:blip r:embed="rId40"/>
                    <a:stretch>
                      <a:fillRect/>
                    </a:stretch>
                  </pic:blipFill>
                  <pic:spPr>
                    <a:xfrm>
                      <a:off x="0" y="0"/>
                      <a:ext cx="5943600" cy="3981450"/>
                    </a:xfrm>
                    <a:prstGeom prst="rect">
                      <a:avLst/>
                    </a:prstGeom>
                  </pic:spPr>
                </pic:pic>
              </a:graphicData>
            </a:graphic>
          </wp:inline>
        </w:drawing>
      </w:r>
    </w:p>
    <w:p w14:paraId="270ADA8E" w14:textId="597A72B1" w:rsidR="00B95E2F" w:rsidRPr="008C4D49" w:rsidRDefault="008C4D49" w:rsidP="008C4D49">
      <w:pPr>
        <w:pStyle w:val="ListParagraph"/>
        <w:numPr>
          <w:ilvl w:val="0"/>
          <w:numId w:val="6"/>
        </w:numPr>
        <w:shd w:val="clear" w:color="auto" w:fill="FFFFFF"/>
        <w:spacing w:before="100" w:beforeAutospacing="1" w:after="150" w:line="408" w:lineRule="atLeast"/>
        <w:rPr>
          <w:rFonts w:eastAsia="Times New Roman" w:cstheme="minorHAnsi"/>
          <w:sz w:val="28"/>
          <w:szCs w:val="28"/>
        </w:rPr>
      </w:pPr>
      <w:r w:rsidRPr="008C4D49">
        <w:rPr>
          <w:rFonts w:eastAsia="Times New Roman" w:cstheme="minorHAnsi"/>
          <w:sz w:val="28"/>
          <w:szCs w:val="28"/>
        </w:rPr>
        <w:t xml:space="preserve"> </w:t>
      </w:r>
      <w:r w:rsidR="00B95E2F" w:rsidRPr="008C4D49">
        <w:rPr>
          <w:rFonts w:eastAsia="Times New Roman" w:cstheme="minorHAnsi"/>
          <w:sz w:val="28"/>
          <w:szCs w:val="28"/>
        </w:rPr>
        <w:t>Click </w:t>
      </w:r>
      <w:r w:rsidR="00B95E2F" w:rsidRPr="008C4D49">
        <w:rPr>
          <w:rFonts w:eastAsia="Times New Roman" w:cstheme="minorHAnsi"/>
          <w:b/>
          <w:bCs/>
          <w:sz w:val="28"/>
          <w:szCs w:val="28"/>
        </w:rPr>
        <w:t>Run Setup</w:t>
      </w:r>
      <w:r w:rsidR="00B95E2F" w:rsidRPr="008C4D49">
        <w:rPr>
          <w:rFonts w:eastAsia="Times New Roman" w:cstheme="minorHAnsi"/>
          <w:sz w:val="28"/>
          <w:szCs w:val="28"/>
        </w:rPr>
        <w:t>. Wait until the process is complete.</w:t>
      </w:r>
    </w:p>
    <w:p w14:paraId="673C5A0B" w14:textId="77777777" w:rsidR="00B95E2F" w:rsidRPr="008C4D49" w:rsidRDefault="00B95E2F" w:rsidP="008C4D49">
      <w:pPr>
        <w:pStyle w:val="Heading2"/>
        <w:shd w:val="clear" w:color="auto" w:fill="FFFFFF"/>
        <w:spacing w:before="135" w:after="156" w:line="480" w:lineRule="atLeast"/>
        <w:ind w:left="360"/>
        <w:rPr>
          <w:rFonts w:asciiTheme="minorHAnsi" w:hAnsiTheme="minorHAnsi" w:cstheme="minorHAnsi"/>
          <w:color w:val="auto"/>
          <w:sz w:val="28"/>
          <w:szCs w:val="28"/>
          <w:u w:val="single"/>
        </w:rPr>
      </w:pPr>
      <w:r w:rsidRPr="008C4D49">
        <w:rPr>
          <w:rFonts w:asciiTheme="minorHAnsi" w:hAnsiTheme="minorHAnsi" w:cstheme="minorHAnsi"/>
          <w:color w:val="auto"/>
          <w:sz w:val="28"/>
          <w:szCs w:val="28"/>
          <w:u w:val="single"/>
        </w:rPr>
        <w:t>Manual theme setup flow</w:t>
      </w:r>
    </w:p>
    <w:p w14:paraId="11573F2D" w14:textId="77777777" w:rsidR="00B95E2F" w:rsidRPr="00B95E2F" w:rsidRDefault="00B95E2F" w:rsidP="008C4D49">
      <w:pPr>
        <w:pStyle w:val="Heading3"/>
        <w:shd w:val="clear" w:color="auto" w:fill="FFFFFF"/>
        <w:spacing w:before="135" w:after="156" w:line="420" w:lineRule="atLeast"/>
        <w:ind w:left="360"/>
        <w:rPr>
          <w:rFonts w:asciiTheme="minorHAnsi" w:hAnsiTheme="minorHAnsi" w:cstheme="minorHAnsi"/>
          <w:color w:val="auto"/>
          <w:sz w:val="28"/>
          <w:szCs w:val="28"/>
        </w:rPr>
      </w:pPr>
      <w:r w:rsidRPr="00B95E2F">
        <w:rPr>
          <w:rStyle w:val="Strong"/>
          <w:rFonts w:asciiTheme="minorHAnsi" w:hAnsiTheme="minorHAnsi" w:cstheme="minorHAnsi"/>
          <w:b w:val="0"/>
          <w:bCs w:val="0"/>
          <w:color w:val="auto"/>
          <w:sz w:val="28"/>
          <w:szCs w:val="28"/>
        </w:rPr>
        <w:t>Recommendation feature</w:t>
      </w:r>
    </w:p>
    <w:p w14:paraId="5B1F5965" w14:textId="77777777" w:rsidR="00B95E2F" w:rsidRPr="00B95E2F" w:rsidRDefault="00B95E2F" w:rsidP="008C4D49">
      <w:pPr>
        <w:pStyle w:val="NormalWeb"/>
        <w:shd w:val="clear" w:color="auto" w:fill="FFFFFF"/>
        <w:spacing w:before="0" w:beforeAutospacing="0" w:after="360" w:afterAutospacing="0" w:line="408" w:lineRule="atLeast"/>
        <w:ind w:left="360"/>
        <w:rPr>
          <w:rFonts w:asciiTheme="minorHAnsi" w:hAnsiTheme="minorHAnsi" w:cstheme="minorHAnsi"/>
          <w:sz w:val="28"/>
          <w:szCs w:val="28"/>
        </w:rPr>
      </w:pPr>
      <w:r w:rsidRPr="00B95E2F">
        <w:rPr>
          <w:rStyle w:val="Strong"/>
          <w:rFonts w:asciiTheme="minorHAnsi" w:eastAsiaTheme="majorEastAsia" w:hAnsiTheme="minorHAnsi" w:cstheme="minorHAnsi"/>
          <w:sz w:val="28"/>
          <w:szCs w:val="28"/>
        </w:rPr>
        <w:t>Step 1</w:t>
      </w:r>
      <w:r w:rsidRPr="00B95E2F">
        <w:rPr>
          <w:rFonts w:asciiTheme="minorHAnsi" w:hAnsiTheme="minorHAnsi" w:cstheme="minorHAnsi"/>
          <w:sz w:val="28"/>
          <w:szCs w:val="28"/>
        </w:rPr>
        <w:t>: Open Shopify's Theme Editor.</w:t>
      </w:r>
    </w:p>
    <w:p w14:paraId="5CB54C6F" w14:textId="77777777" w:rsidR="00B95E2F" w:rsidRPr="00B95E2F" w:rsidRDefault="00B95E2F" w:rsidP="008C4D49">
      <w:pPr>
        <w:numPr>
          <w:ilvl w:val="0"/>
          <w:numId w:val="19"/>
        </w:numPr>
        <w:shd w:val="clear" w:color="auto" w:fill="FFFFFF"/>
        <w:spacing w:before="100" w:beforeAutospacing="1" w:after="150" w:line="408" w:lineRule="atLeast"/>
        <w:ind w:left="360"/>
        <w:rPr>
          <w:rFonts w:cstheme="minorHAnsi"/>
          <w:sz w:val="28"/>
          <w:szCs w:val="28"/>
        </w:rPr>
      </w:pPr>
      <w:r w:rsidRPr="00B95E2F">
        <w:rPr>
          <w:rFonts w:cstheme="minorHAnsi"/>
          <w:sz w:val="28"/>
          <w:szCs w:val="28"/>
        </w:rPr>
        <w:t>In your Shopify admin, go to </w:t>
      </w:r>
      <w:r w:rsidRPr="00B95E2F">
        <w:rPr>
          <w:rFonts w:cstheme="minorHAnsi"/>
          <w:b/>
          <w:bCs/>
          <w:sz w:val="28"/>
          <w:szCs w:val="28"/>
        </w:rPr>
        <w:t>Online Store </w:t>
      </w:r>
      <w:r w:rsidRPr="00B95E2F">
        <w:rPr>
          <w:rFonts w:cstheme="minorHAnsi"/>
          <w:sz w:val="28"/>
          <w:szCs w:val="28"/>
        </w:rPr>
        <w:t>&gt; </w:t>
      </w:r>
      <w:r w:rsidRPr="00B95E2F">
        <w:rPr>
          <w:rFonts w:cstheme="minorHAnsi"/>
          <w:b/>
          <w:bCs/>
          <w:sz w:val="28"/>
          <w:szCs w:val="28"/>
        </w:rPr>
        <w:t>Themes </w:t>
      </w:r>
      <w:r w:rsidRPr="00B95E2F">
        <w:rPr>
          <w:rFonts w:cstheme="minorHAnsi"/>
          <w:sz w:val="28"/>
          <w:szCs w:val="28"/>
        </w:rPr>
        <w:t>&gt; </w:t>
      </w:r>
      <w:r w:rsidRPr="00B95E2F">
        <w:rPr>
          <w:rFonts w:cstheme="minorHAnsi"/>
          <w:b/>
          <w:bCs/>
          <w:sz w:val="28"/>
          <w:szCs w:val="28"/>
        </w:rPr>
        <w:t>Customize</w:t>
      </w:r>
      <w:r w:rsidRPr="00B95E2F">
        <w:rPr>
          <w:rFonts w:cstheme="minorHAnsi"/>
          <w:sz w:val="28"/>
          <w:szCs w:val="28"/>
        </w:rPr>
        <w:t>.</w:t>
      </w:r>
    </w:p>
    <w:p w14:paraId="69F5CC28" w14:textId="347CB40A" w:rsidR="00B95E2F" w:rsidRPr="00B95E2F" w:rsidRDefault="00B95E2F" w:rsidP="00B95E2F">
      <w:pPr>
        <w:shd w:val="clear" w:color="auto" w:fill="FFFFFF"/>
        <w:spacing w:before="100" w:beforeAutospacing="1" w:after="150" w:line="408" w:lineRule="atLeast"/>
        <w:rPr>
          <w:rFonts w:eastAsia="Times New Roman" w:cstheme="minorHAnsi"/>
          <w:sz w:val="28"/>
          <w:szCs w:val="28"/>
        </w:rPr>
      </w:pPr>
      <w:r w:rsidRPr="00B95E2F">
        <w:rPr>
          <w:rFonts w:eastAsia="Times New Roman" w:cstheme="minorHAnsi"/>
          <w:noProof/>
          <w:sz w:val="28"/>
          <w:szCs w:val="28"/>
        </w:rPr>
        <w:lastRenderedPageBreak/>
        <w:drawing>
          <wp:inline distT="0" distB="0" distL="0" distR="0" wp14:anchorId="2F13BCB9" wp14:editId="52B3CE53">
            <wp:extent cx="5448650" cy="1389888"/>
            <wp:effectExtent l="0" t="0" r="0" b="1270"/>
            <wp:docPr id="1748231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31423" name=""/>
                    <pic:cNvPicPr/>
                  </pic:nvPicPr>
                  <pic:blipFill>
                    <a:blip r:embed="rId41"/>
                    <a:stretch>
                      <a:fillRect/>
                    </a:stretch>
                  </pic:blipFill>
                  <pic:spPr>
                    <a:xfrm>
                      <a:off x="0" y="0"/>
                      <a:ext cx="5495502" cy="1401839"/>
                    </a:xfrm>
                    <a:prstGeom prst="rect">
                      <a:avLst/>
                    </a:prstGeom>
                  </pic:spPr>
                </pic:pic>
              </a:graphicData>
            </a:graphic>
          </wp:inline>
        </w:drawing>
      </w:r>
    </w:p>
    <w:p w14:paraId="5CC3BD2C" w14:textId="77777777" w:rsidR="00B95E2F" w:rsidRPr="00B95E2F" w:rsidRDefault="00B95E2F" w:rsidP="00B95E2F">
      <w:pPr>
        <w:pStyle w:val="NormalWeb"/>
        <w:shd w:val="clear" w:color="auto" w:fill="FFFFFF"/>
        <w:spacing w:before="0" w:beforeAutospacing="0" w:after="360" w:afterAutospacing="0" w:line="408" w:lineRule="atLeast"/>
        <w:rPr>
          <w:rFonts w:asciiTheme="minorHAnsi" w:hAnsiTheme="minorHAnsi" w:cstheme="minorHAnsi"/>
          <w:sz w:val="28"/>
          <w:szCs w:val="28"/>
        </w:rPr>
      </w:pPr>
      <w:r w:rsidRPr="00B95E2F">
        <w:rPr>
          <w:rStyle w:val="Strong"/>
          <w:rFonts w:asciiTheme="minorHAnsi" w:eastAsiaTheme="majorEastAsia" w:hAnsiTheme="minorHAnsi" w:cstheme="minorHAnsi"/>
          <w:sz w:val="28"/>
          <w:szCs w:val="28"/>
          <w:shd w:val="clear" w:color="auto" w:fill="FFFFFF"/>
        </w:rPr>
        <w:t>Step 2</w:t>
      </w:r>
      <w:r w:rsidRPr="00B95E2F">
        <w:rPr>
          <w:rFonts w:asciiTheme="minorHAnsi" w:hAnsiTheme="minorHAnsi" w:cstheme="minorHAnsi"/>
          <w:sz w:val="28"/>
          <w:szCs w:val="28"/>
          <w:shd w:val="clear" w:color="auto" w:fill="FFFFFF"/>
        </w:rPr>
        <w:t>: Enable </w:t>
      </w:r>
      <w:r w:rsidRPr="00B95E2F">
        <w:rPr>
          <w:rFonts w:asciiTheme="minorHAnsi" w:hAnsiTheme="minorHAnsi" w:cstheme="minorHAnsi"/>
          <w:b/>
          <w:bCs/>
          <w:sz w:val="28"/>
          <w:szCs w:val="28"/>
          <w:shd w:val="clear" w:color="auto" w:fill="FFFFFF"/>
        </w:rPr>
        <w:t>Boost Core - app embed</w:t>
      </w:r>
      <w:r w:rsidRPr="00B95E2F">
        <w:rPr>
          <w:rFonts w:asciiTheme="minorHAnsi" w:hAnsiTheme="minorHAnsi" w:cstheme="minorHAnsi"/>
          <w:sz w:val="28"/>
          <w:szCs w:val="28"/>
          <w:shd w:val="clear" w:color="auto" w:fill="FFFFFF"/>
        </w:rPr>
        <w:t>.</w:t>
      </w:r>
      <w:r w:rsidRPr="00B95E2F">
        <w:rPr>
          <w:rFonts w:asciiTheme="minorHAnsi" w:hAnsiTheme="minorHAnsi" w:cstheme="minorHAnsi"/>
          <w:sz w:val="28"/>
          <w:szCs w:val="28"/>
          <w:shd w:val="clear" w:color="auto" w:fill="FFFFFF"/>
        </w:rPr>
        <w:br/>
      </w:r>
      <w:r w:rsidRPr="00B95E2F">
        <w:rPr>
          <w:rFonts w:asciiTheme="minorHAnsi" w:hAnsiTheme="minorHAnsi" w:cstheme="minorHAnsi"/>
          <w:b/>
          <w:bCs/>
          <w:noProof/>
          <w:kern w:val="36"/>
          <w:sz w:val="28"/>
          <w:szCs w:val="28"/>
          <w:u w:val="single"/>
        </w:rPr>
        <w:drawing>
          <wp:inline distT="0" distB="0" distL="0" distR="0" wp14:anchorId="09F2BD53" wp14:editId="5922FB6D">
            <wp:extent cx="5943600" cy="1412240"/>
            <wp:effectExtent l="0" t="0" r="0" b="0"/>
            <wp:docPr id="1491037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37018" name=""/>
                    <pic:cNvPicPr/>
                  </pic:nvPicPr>
                  <pic:blipFill>
                    <a:blip r:embed="rId42"/>
                    <a:stretch>
                      <a:fillRect/>
                    </a:stretch>
                  </pic:blipFill>
                  <pic:spPr>
                    <a:xfrm>
                      <a:off x="0" y="0"/>
                      <a:ext cx="5943600" cy="1412240"/>
                    </a:xfrm>
                    <a:prstGeom prst="rect">
                      <a:avLst/>
                    </a:prstGeom>
                  </pic:spPr>
                </pic:pic>
              </a:graphicData>
            </a:graphic>
          </wp:inline>
        </w:drawing>
      </w:r>
      <w:r w:rsidRPr="00B95E2F">
        <w:rPr>
          <w:rFonts w:asciiTheme="minorHAnsi" w:hAnsiTheme="minorHAnsi" w:cstheme="minorHAnsi"/>
          <w:sz w:val="28"/>
          <w:szCs w:val="28"/>
          <w:shd w:val="clear" w:color="auto" w:fill="FFFFFF"/>
        </w:rPr>
        <w:br/>
      </w:r>
      <w:r w:rsidRPr="00B95E2F">
        <w:rPr>
          <w:rFonts w:asciiTheme="minorHAnsi" w:hAnsiTheme="minorHAnsi" w:cstheme="minorHAnsi"/>
          <w:b/>
          <w:bCs/>
          <w:sz w:val="28"/>
          <w:szCs w:val="28"/>
        </w:rPr>
        <w:t>Step 3</w:t>
      </w:r>
      <w:r w:rsidRPr="00B95E2F">
        <w:rPr>
          <w:rFonts w:asciiTheme="minorHAnsi" w:hAnsiTheme="minorHAnsi" w:cstheme="minorHAnsi"/>
          <w:sz w:val="28"/>
          <w:szCs w:val="28"/>
        </w:rPr>
        <w:t>: Add the recommendation widgets using app blocks.</w:t>
      </w:r>
    </w:p>
    <w:p w14:paraId="5C3D271C" w14:textId="77777777" w:rsidR="00B95E2F" w:rsidRPr="00B95E2F" w:rsidRDefault="00B95E2F">
      <w:pPr>
        <w:numPr>
          <w:ilvl w:val="0"/>
          <w:numId w:val="20"/>
        </w:numPr>
        <w:shd w:val="clear" w:color="auto" w:fill="FFFFFF"/>
        <w:spacing w:before="100" w:beforeAutospacing="1" w:after="150" w:line="408" w:lineRule="atLeast"/>
        <w:ind w:left="1095"/>
        <w:rPr>
          <w:rFonts w:eastAsia="Times New Roman" w:cstheme="minorHAnsi"/>
          <w:sz w:val="28"/>
          <w:szCs w:val="28"/>
        </w:rPr>
      </w:pPr>
      <w:r w:rsidRPr="00B95E2F">
        <w:rPr>
          <w:rFonts w:eastAsia="Times New Roman" w:cstheme="minorHAnsi"/>
          <w:sz w:val="28"/>
          <w:szCs w:val="28"/>
        </w:rPr>
        <w:t>Choose the template you want to add widgets.</w:t>
      </w:r>
    </w:p>
    <w:p w14:paraId="04882E90" w14:textId="77777777" w:rsidR="00B95E2F" w:rsidRPr="00B95E2F" w:rsidRDefault="00B95E2F" w:rsidP="00B95E2F">
      <w:pPr>
        <w:rPr>
          <w:rFonts w:eastAsia="Times New Roman" w:cstheme="minorHAnsi"/>
          <w:sz w:val="28"/>
          <w:szCs w:val="28"/>
          <w:shd w:val="clear" w:color="auto" w:fill="FFFFFF"/>
        </w:rPr>
      </w:pPr>
      <w:r w:rsidRPr="00B95E2F">
        <w:rPr>
          <w:rFonts w:eastAsia="Times New Roman" w:cstheme="minorHAnsi"/>
          <w:b/>
          <w:bCs/>
          <w:noProof/>
          <w:kern w:val="36"/>
          <w:sz w:val="28"/>
          <w:szCs w:val="28"/>
          <w:u w:val="single"/>
        </w:rPr>
        <w:drawing>
          <wp:inline distT="0" distB="0" distL="0" distR="0" wp14:anchorId="6107A946" wp14:editId="3C57810F">
            <wp:extent cx="5943600" cy="753745"/>
            <wp:effectExtent l="0" t="0" r="0" b="8255"/>
            <wp:docPr id="379887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87666" name=""/>
                    <pic:cNvPicPr/>
                  </pic:nvPicPr>
                  <pic:blipFill>
                    <a:blip r:embed="rId43"/>
                    <a:stretch>
                      <a:fillRect/>
                    </a:stretch>
                  </pic:blipFill>
                  <pic:spPr>
                    <a:xfrm>
                      <a:off x="0" y="0"/>
                      <a:ext cx="5943600" cy="753745"/>
                    </a:xfrm>
                    <a:prstGeom prst="rect">
                      <a:avLst/>
                    </a:prstGeom>
                  </pic:spPr>
                </pic:pic>
              </a:graphicData>
            </a:graphic>
          </wp:inline>
        </w:drawing>
      </w:r>
      <w:r w:rsidRPr="00B95E2F">
        <w:rPr>
          <w:rFonts w:eastAsia="Times New Roman" w:cstheme="minorHAnsi"/>
          <w:b/>
          <w:bCs/>
          <w:sz w:val="28"/>
          <w:szCs w:val="28"/>
        </w:rPr>
        <w:br/>
      </w:r>
    </w:p>
    <w:p w14:paraId="4700B0C5" w14:textId="0A3DEBB5" w:rsidR="00B95E2F" w:rsidRPr="00B95E2F" w:rsidRDefault="00B95E2F" w:rsidP="00B95E2F">
      <w:pPr>
        <w:rPr>
          <w:rFonts w:eastAsia="Times New Roman" w:cstheme="minorHAnsi"/>
          <w:sz w:val="28"/>
          <w:szCs w:val="28"/>
        </w:rPr>
      </w:pPr>
      <w:r w:rsidRPr="00B95E2F">
        <w:rPr>
          <w:rFonts w:eastAsia="Times New Roman" w:cstheme="minorHAnsi"/>
          <w:sz w:val="28"/>
          <w:szCs w:val="28"/>
          <w:shd w:val="clear" w:color="auto" w:fill="FFFFFF"/>
        </w:rPr>
        <w:t>On the left-side menu, click </w:t>
      </w:r>
      <w:r w:rsidRPr="00B95E2F">
        <w:rPr>
          <w:rFonts w:eastAsia="Times New Roman" w:cstheme="minorHAnsi"/>
          <w:b/>
          <w:bCs/>
          <w:sz w:val="28"/>
          <w:szCs w:val="28"/>
          <w:shd w:val="clear" w:color="auto" w:fill="FFFFFF"/>
        </w:rPr>
        <w:t>Add section </w:t>
      </w:r>
      <w:r w:rsidRPr="00B95E2F">
        <w:rPr>
          <w:rFonts w:eastAsia="Times New Roman" w:cstheme="minorHAnsi"/>
          <w:sz w:val="28"/>
          <w:szCs w:val="28"/>
          <w:shd w:val="clear" w:color="auto" w:fill="FFFFFF"/>
        </w:rPr>
        <w:t>and choose the widget under </w:t>
      </w:r>
      <w:r w:rsidRPr="00B95E2F">
        <w:rPr>
          <w:rFonts w:eastAsia="Times New Roman" w:cstheme="minorHAnsi"/>
          <w:b/>
          <w:bCs/>
          <w:sz w:val="28"/>
          <w:szCs w:val="28"/>
          <w:shd w:val="clear" w:color="auto" w:fill="FFFFFF"/>
        </w:rPr>
        <w:t>APPS.</w:t>
      </w:r>
    </w:p>
    <w:p w14:paraId="008A510F" w14:textId="2A6FFECF" w:rsidR="00B95E2F" w:rsidRPr="00B95E2F" w:rsidRDefault="00B95E2F">
      <w:pPr>
        <w:numPr>
          <w:ilvl w:val="0"/>
          <w:numId w:val="21"/>
        </w:numPr>
        <w:shd w:val="clear" w:color="auto" w:fill="FFFFFF"/>
        <w:spacing w:after="360" w:line="408" w:lineRule="atLeast"/>
        <w:ind w:left="1095"/>
        <w:textAlignment w:val="top"/>
        <w:rPr>
          <w:rFonts w:eastAsia="Times New Roman" w:cstheme="minorHAnsi"/>
          <w:sz w:val="28"/>
          <w:szCs w:val="28"/>
        </w:rPr>
      </w:pPr>
      <w:r w:rsidRPr="00B95E2F">
        <w:rPr>
          <w:rFonts w:eastAsia="Times New Roman" w:cstheme="minorHAnsi"/>
          <w:sz w:val="28"/>
          <w:szCs w:val="28"/>
        </w:rPr>
        <w:lastRenderedPageBreak/>
        <w:t>Enter widget ID.</w:t>
      </w:r>
      <w:r w:rsidRPr="00B95E2F">
        <w:rPr>
          <w:rFonts w:eastAsia="Times New Roman" w:cstheme="minorHAnsi"/>
          <w:sz w:val="28"/>
          <w:szCs w:val="28"/>
        </w:rPr>
        <w:br/>
      </w:r>
      <w:r w:rsidRPr="00B95E2F">
        <w:rPr>
          <w:rFonts w:eastAsia="Times New Roman" w:cstheme="minorHAnsi"/>
          <w:noProof/>
          <w:sz w:val="28"/>
          <w:szCs w:val="28"/>
        </w:rPr>
        <w:drawing>
          <wp:inline distT="0" distB="0" distL="0" distR="0" wp14:anchorId="258F032C" wp14:editId="64E8DC2E">
            <wp:extent cx="1287475" cy="4269347"/>
            <wp:effectExtent l="0" t="0" r="8255" b="0"/>
            <wp:docPr id="1761349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49821" name=""/>
                    <pic:cNvPicPr/>
                  </pic:nvPicPr>
                  <pic:blipFill>
                    <a:blip r:embed="rId44"/>
                    <a:stretch>
                      <a:fillRect/>
                    </a:stretch>
                  </pic:blipFill>
                  <pic:spPr>
                    <a:xfrm>
                      <a:off x="0" y="0"/>
                      <a:ext cx="1290155" cy="4278233"/>
                    </a:xfrm>
                    <a:prstGeom prst="rect">
                      <a:avLst/>
                    </a:prstGeom>
                  </pic:spPr>
                </pic:pic>
              </a:graphicData>
            </a:graphic>
          </wp:inline>
        </w:drawing>
      </w:r>
    </w:p>
    <w:p w14:paraId="2E6FFB40" w14:textId="77777777" w:rsidR="00B95E2F" w:rsidRPr="00B95E2F" w:rsidRDefault="00B95E2F">
      <w:pPr>
        <w:numPr>
          <w:ilvl w:val="0"/>
          <w:numId w:val="21"/>
        </w:numPr>
        <w:shd w:val="clear" w:color="auto" w:fill="FFFFFF"/>
        <w:spacing w:before="100" w:beforeAutospacing="1" w:after="150" w:line="408" w:lineRule="atLeast"/>
        <w:rPr>
          <w:rFonts w:eastAsia="Times New Roman" w:cstheme="minorHAnsi"/>
          <w:sz w:val="28"/>
          <w:szCs w:val="28"/>
        </w:rPr>
      </w:pPr>
      <w:r w:rsidRPr="00B95E2F">
        <w:rPr>
          <w:rFonts w:eastAsia="Times New Roman" w:cstheme="minorHAnsi"/>
          <w:sz w:val="28"/>
          <w:szCs w:val="28"/>
        </w:rPr>
        <w:t>Click </w:t>
      </w:r>
      <w:r w:rsidRPr="00B95E2F">
        <w:rPr>
          <w:rFonts w:eastAsia="Times New Roman" w:cstheme="minorHAnsi"/>
          <w:b/>
          <w:bCs/>
          <w:sz w:val="28"/>
          <w:szCs w:val="28"/>
        </w:rPr>
        <w:t>Save</w:t>
      </w:r>
      <w:r w:rsidRPr="00B95E2F">
        <w:rPr>
          <w:rFonts w:eastAsia="Times New Roman" w:cstheme="minorHAnsi"/>
          <w:sz w:val="28"/>
          <w:szCs w:val="28"/>
        </w:rPr>
        <w:t>.</w:t>
      </w:r>
    </w:p>
    <w:p w14:paraId="5653ADFB" w14:textId="5554579B" w:rsidR="002A7F7C" w:rsidRPr="002A7F7C" w:rsidRDefault="002A7F7C" w:rsidP="002A7F7C">
      <w:pPr>
        <w:pStyle w:val="Heading3"/>
        <w:shd w:val="clear" w:color="auto" w:fill="FFFFFF"/>
        <w:spacing w:before="135" w:after="156" w:line="420" w:lineRule="atLeast"/>
        <w:rPr>
          <w:rFonts w:asciiTheme="minorHAnsi" w:eastAsia="Times New Roman" w:hAnsiTheme="minorHAnsi" w:cstheme="minorHAnsi"/>
          <w:b/>
          <w:bCs/>
          <w:color w:val="auto"/>
          <w:sz w:val="28"/>
          <w:szCs w:val="28"/>
        </w:rPr>
      </w:pPr>
      <w:r>
        <w:rPr>
          <w:rFonts w:eastAsia="Times New Roman" w:cstheme="minorHAnsi"/>
          <w:b/>
          <w:bCs/>
          <w:color w:val="292929"/>
          <w:kern w:val="36"/>
          <w:sz w:val="28"/>
          <w:szCs w:val="28"/>
          <w:u w:val="single"/>
        </w:rPr>
        <w:br/>
      </w:r>
      <w:r w:rsidRPr="002A7F7C">
        <w:rPr>
          <w:rFonts w:asciiTheme="minorHAnsi" w:eastAsia="Times New Roman" w:hAnsiTheme="minorHAnsi" w:cstheme="minorHAnsi"/>
          <w:b/>
          <w:bCs/>
          <w:color w:val="auto"/>
          <w:sz w:val="28"/>
          <w:szCs w:val="28"/>
        </w:rPr>
        <w:t>Auto revert flow</w:t>
      </w:r>
    </w:p>
    <w:p w14:paraId="63465724" w14:textId="77777777" w:rsidR="002A7F7C" w:rsidRPr="002A7F7C" w:rsidRDefault="002A7F7C" w:rsidP="002A7F7C">
      <w:pPr>
        <w:shd w:val="clear" w:color="auto" w:fill="FFFFFF"/>
        <w:spacing w:after="360" w:line="408" w:lineRule="atLeast"/>
        <w:rPr>
          <w:rFonts w:eastAsia="Times New Roman" w:cstheme="minorHAnsi"/>
          <w:sz w:val="28"/>
          <w:szCs w:val="28"/>
        </w:rPr>
      </w:pPr>
      <w:r w:rsidRPr="002A7F7C">
        <w:rPr>
          <w:rFonts w:eastAsia="Times New Roman" w:cstheme="minorHAnsi"/>
          <w:b/>
          <w:bCs/>
          <w:sz w:val="28"/>
          <w:szCs w:val="28"/>
        </w:rPr>
        <w:t>To safely disable the app's features from a theme</w:t>
      </w:r>
      <w:r w:rsidRPr="002A7F7C">
        <w:rPr>
          <w:rFonts w:eastAsia="Times New Roman" w:cstheme="minorHAnsi"/>
          <w:sz w:val="28"/>
          <w:szCs w:val="28"/>
        </w:rPr>
        <w:t>:</w:t>
      </w:r>
    </w:p>
    <w:p w14:paraId="1C89DB91" w14:textId="77777777" w:rsidR="002A7F7C" w:rsidRPr="002A7F7C" w:rsidRDefault="002A7F7C">
      <w:pPr>
        <w:numPr>
          <w:ilvl w:val="0"/>
          <w:numId w:val="11"/>
        </w:numPr>
        <w:shd w:val="clear" w:color="auto" w:fill="FFFFFF"/>
        <w:spacing w:before="100" w:beforeAutospacing="1" w:after="150" w:line="408" w:lineRule="atLeast"/>
        <w:ind w:left="1095"/>
        <w:rPr>
          <w:rFonts w:eastAsia="Times New Roman" w:cstheme="minorHAnsi"/>
          <w:sz w:val="28"/>
          <w:szCs w:val="28"/>
        </w:rPr>
      </w:pPr>
      <w:r w:rsidRPr="002A7F7C">
        <w:rPr>
          <w:rFonts w:eastAsia="Times New Roman" w:cstheme="minorHAnsi"/>
          <w:sz w:val="28"/>
          <w:szCs w:val="28"/>
        </w:rPr>
        <w:t>From the app's admin, go to </w:t>
      </w:r>
      <w:r w:rsidRPr="002A7F7C">
        <w:rPr>
          <w:rFonts w:eastAsia="Times New Roman" w:cstheme="minorHAnsi"/>
          <w:b/>
          <w:bCs/>
          <w:sz w:val="28"/>
          <w:szCs w:val="28"/>
        </w:rPr>
        <w:t>Theme</w:t>
      </w:r>
      <w:r w:rsidRPr="002A7F7C">
        <w:rPr>
          <w:rFonts w:eastAsia="Times New Roman" w:cstheme="minorHAnsi"/>
          <w:sz w:val="28"/>
          <w:szCs w:val="28"/>
        </w:rPr>
        <w:t> &gt; </w:t>
      </w:r>
      <w:r w:rsidRPr="002A7F7C">
        <w:rPr>
          <w:rFonts w:eastAsia="Times New Roman" w:cstheme="minorHAnsi"/>
          <w:b/>
          <w:bCs/>
          <w:sz w:val="28"/>
          <w:szCs w:val="28"/>
        </w:rPr>
        <w:t>Theme setup</w:t>
      </w:r>
      <w:r w:rsidRPr="002A7F7C">
        <w:rPr>
          <w:rFonts w:eastAsia="Times New Roman" w:cstheme="minorHAnsi"/>
          <w:sz w:val="28"/>
          <w:szCs w:val="28"/>
        </w:rPr>
        <w:t>.</w:t>
      </w:r>
    </w:p>
    <w:p w14:paraId="6FB91B32" w14:textId="77777777" w:rsidR="002A7F7C" w:rsidRPr="002A7F7C" w:rsidRDefault="002A7F7C">
      <w:pPr>
        <w:numPr>
          <w:ilvl w:val="0"/>
          <w:numId w:val="11"/>
        </w:numPr>
        <w:shd w:val="clear" w:color="auto" w:fill="FFFFFF"/>
        <w:spacing w:before="100" w:beforeAutospacing="1" w:after="150" w:line="408" w:lineRule="atLeast"/>
        <w:ind w:left="1095"/>
        <w:rPr>
          <w:rFonts w:eastAsia="Times New Roman" w:cstheme="minorHAnsi"/>
          <w:sz w:val="28"/>
          <w:szCs w:val="28"/>
        </w:rPr>
      </w:pPr>
      <w:r w:rsidRPr="002A7F7C">
        <w:rPr>
          <w:rFonts w:eastAsia="Times New Roman" w:cstheme="minorHAnsi"/>
          <w:sz w:val="28"/>
          <w:szCs w:val="28"/>
        </w:rPr>
        <w:t>Find </w:t>
      </w:r>
      <w:r w:rsidRPr="002A7F7C">
        <w:rPr>
          <w:rFonts w:eastAsia="Times New Roman" w:cstheme="minorHAnsi"/>
          <w:b/>
          <w:bCs/>
          <w:sz w:val="28"/>
          <w:szCs w:val="28"/>
        </w:rPr>
        <w:t>[Target Theme]</w:t>
      </w:r>
      <w:r w:rsidRPr="002A7F7C">
        <w:rPr>
          <w:rFonts w:eastAsia="Times New Roman" w:cstheme="minorHAnsi"/>
          <w:sz w:val="28"/>
          <w:szCs w:val="28"/>
        </w:rPr>
        <w:t> that the app injected its code into, whether it is the live theme or the themes that you plan to set live in the future.</w:t>
      </w:r>
    </w:p>
    <w:p w14:paraId="2B553EFB" w14:textId="22A7AEE5" w:rsidR="002A7F7C" w:rsidRDefault="002A7F7C">
      <w:pPr>
        <w:numPr>
          <w:ilvl w:val="0"/>
          <w:numId w:val="11"/>
        </w:numPr>
        <w:shd w:val="clear" w:color="auto" w:fill="FFFFFF"/>
        <w:spacing w:before="100" w:beforeAutospacing="1" w:after="150" w:line="408" w:lineRule="atLeast"/>
        <w:ind w:left="1095"/>
        <w:rPr>
          <w:rFonts w:eastAsia="Times New Roman" w:cstheme="minorHAnsi"/>
          <w:sz w:val="28"/>
          <w:szCs w:val="28"/>
        </w:rPr>
      </w:pPr>
      <w:r w:rsidRPr="002A7F7C">
        <w:rPr>
          <w:rFonts w:eastAsia="Times New Roman" w:cstheme="minorHAnsi"/>
          <w:sz w:val="28"/>
          <w:szCs w:val="28"/>
        </w:rPr>
        <w:t>Go to </w:t>
      </w:r>
      <w:r w:rsidRPr="002A7F7C">
        <w:rPr>
          <w:rFonts w:eastAsia="Times New Roman" w:cstheme="minorHAnsi"/>
          <w:b/>
          <w:bCs/>
          <w:sz w:val="28"/>
          <w:szCs w:val="28"/>
        </w:rPr>
        <w:t>Actions</w:t>
      </w:r>
      <w:r w:rsidRPr="002A7F7C">
        <w:rPr>
          <w:rFonts w:eastAsia="Times New Roman" w:cstheme="minorHAnsi"/>
          <w:sz w:val="28"/>
          <w:szCs w:val="28"/>
        </w:rPr>
        <w:t> &gt; select:</w:t>
      </w:r>
    </w:p>
    <w:p w14:paraId="15ED4F46" w14:textId="77777777" w:rsidR="008C4D49" w:rsidRPr="002A7F7C" w:rsidRDefault="008C4D49" w:rsidP="008C4D49">
      <w:pPr>
        <w:shd w:val="clear" w:color="auto" w:fill="FFFFFF"/>
        <w:spacing w:before="100" w:beforeAutospacing="1" w:after="150" w:line="408" w:lineRule="atLeast"/>
        <w:ind w:left="1095"/>
        <w:rPr>
          <w:rFonts w:eastAsia="Times New Roman" w:cstheme="minorHAnsi"/>
          <w:sz w:val="28"/>
          <w:szCs w:val="28"/>
        </w:rPr>
      </w:pPr>
    </w:p>
    <w:p w14:paraId="005DF9BB" w14:textId="77777777" w:rsidR="002A7F7C" w:rsidRPr="002A7F7C" w:rsidRDefault="002A7F7C">
      <w:pPr>
        <w:numPr>
          <w:ilvl w:val="0"/>
          <w:numId w:val="12"/>
        </w:numPr>
        <w:shd w:val="clear" w:color="auto" w:fill="FFFFFF"/>
        <w:spacing w:before="100" w:beforeAutospacing="1" w:after="150" w:line="408" w:lineRule="atLeast"/>
        <w:ind w:left="1095"/>
        <w:rPr>
          <w:rFonts w:eastAsia="Times New Roman" w:cstheme="minorHAnsi"/>
          <w:sz w:val="28"/>
          <w:szCs w:val="28"/>
        </w:rPr>
      </w:pPr>
      <w:r w:rsidRPr="002A7F7C">
        <w:rPr>
          <w:rFonts w:eastAsia="Times New Roman" w:cstheme="minorHAnsi"/>
          <w:b/>
          <w:bCs/>
          <w:sz w:val="28"/>
          <w:szCs w:val="28"/>
        </w:rPr>
        <w:lastRenderedPageBreak/>
        <w:t>V2</w:t>
      </w:r>
    </w:p>
    <w:p w14:paraId="3042268B" w14:textId="77777777" w:rsidR="002A7F7C" w:rsidRPr="002A7F7C" w:rsidRDefault="002A7F7C" w:rsidP="008C4D49">
      <w:pPr>
        <w:numPr>
          <w:ilvl w:val="1"/>
          <w:numId w:val="12"/>
        </w:numPr>
        <w:shd w:val="clear" w:color="auto" w:fill="FFFFFF"/>
        <w:spacing w:before="100" w:beforeAutospacing="1" w:after="150" w:line="408" w:lineRule="atLeast"/>
        <w:rPr>
          <w:rFonts w:eastAsia="Times New Roman" w:cstheme="minorHAnsi"/>
          <w:sz w:val="28"/>
          <w:szCs w:val="28"/>
        </w:rPr>
      </w:pPr>
      <w:r w:rsidRPr="002A7F7C">
        <w:rPr>
          <w:rFonts w:eastAsia="Times New Roman" w:cstheme="minorHAnsi"/>
          <w:b/>
          <w:bCs/>
          <w:sz w:val="28"/>
          <w:szCs w:val="28"/>
        </w:rPr>
        <w:t>Remove search feature only</w:t>
      </w:r>
      <w:r w:rsidRPr="002A7F7C">
        <w:rPr>
          <w:rFonts w:eastAsia="Times New Roman" w:cstheme="minorHAnsi"/>
          <w:sz w:val="28"/>
          <w:szCs w:val="28"/>
        </w:rPr>
        <w:t> if you want to disable the search feature.</w:t>
      </w:r>
    </w:p>
    <w:p w14:paraId="74CD7165" w14:textId="3A217900" w:rsidR="002A7F7C" w:rsidRPr="002A7F7C" w:rsidRDefault="002A7F7C" w:rsidP="002A7F7C">
      <w:pPr>
        <w:shd w:val="clear" w:color="auto" w:fill="FFFFFF"/>
        <w:spacing w:after="360" w:line="408" w:lineRule="atLeast"/>
        <w:jc w:val="center"/>
        <w:rPr>
          <w:rFonts w:eastAsia="Times New Roman" w:cstheme="minorHAnsi"/>
          <w:sz w:val="28"/>
          <w:szCs w:val="28"/>
        </w:rPr>
      </w:pPr>
      <w:r w:rsidRPr="002A7F7C">
        <w:rPr>
          <w:rFonts w:eastAsia="Times New Roman" w:cstheme="minorHAnsi"/>
          <w:noProof/>
          <w:sz w:val="28"/>
          <w:szCs w:val="28"/>
        </w:rPr>
        <mc:AlternateContent>
          <mc:Choice Requires="wps">
            <w:drawing>
              <wp:inline distT="0" distB="0" distL="0" distR="0" wp14:anchorId="04FC18E5" wp14:editId="4F819AEE">
                <wp:extent cx="308610" cy="308610"/>
                <wp:effectExtent l="0" t="0" r="0" b="0"/>
                <wp:docPr id="950351323"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1FCEFC" id="Rectangle 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0884222F" w14:textId="77777777" w:rsidR="002A7F7C" w:rsidRPr="002A7F7C" w:rsidRDefault="002A7F7C">
      <w:pPr>
        <w:numPr>
          <w:ilvl w:val="1"/>
          <w:numId w:val="13"/>
        </w:numPr>
        <w:shd w:val="clear" w:color="auto" w:fill="FFFFFF"/>
        <w:spacing w:before="100" w:beforeAutospacing="1" w:after="150" w:line="408" w:lineRule="atLeast"/>
        <w:ind w:left="2190"/>
        <w:rPr>
          <w:rFonts w:eastAsia="Times New Roman" w:cstheme="minorHAnsi"/>
          <w:sz w:val="28"/>
          <w:szCs w:val="28"/>
        </w:rPr>
      </w:pPr>
      <w:r w:rsidRPr="002A7F7C">
        <w:rPr>
          <w:rFonts w:eastAsia="Times New Roman" w:cstheme="minorHAnsi"/>
          <w:b/>
          <w:bCs/>
          <w:sz w:val="28"/>
          <w:szCs w:val="28"/>
        </w:rPr>
        <w:t>Remove all filters &amp; search features</w:t>
      </w:r>
      <w:r w:rsidRPr="002A7F7C">
        <w:rPr>
          <w:rFonts w:eastAsia="Times New Roman" w:cstheme="minorHAnsi"/>
          <w:sz w:val="28"/>
          <w:szCs w:val="28"/>
        </w:rPr>
        <w:t> if you want to disable all the app’s features.</w:t>
      </w:r>
    </w:p>
    <w:p w14:paraId="50202D87" w14:textId="77777777" w:rsidR="002A7F7C" w:rsidRPr="002A7F7C" w:rsidRDefault="002A7F7C">
      <w:pPr>
        <w:numPr>
          <w:ilvl w:val="1"/>
          <w:numId w:val="13"/>
        </w:numPr>
        <w:shd w:val="clear" w:color="auto" w:fill="FFFFFF"/>
        <w:spacing w:before="100" w:beforeAutospacing="1" w:after="150" w:line="408" w:lineRule="atLeast"/>
        <w:ind w:left="2190"/>
        <w:rPr>
          <w:rFonts w:eastAsia="Times New Roman" w:cstheme="minorHAnsi"/>
          <w:sz w:val="28"/>
          <w:szCs w:val="28"/>
        </w:rPr>
      </w:pPr>
      <w:r w:rsidRPr="002A7F7C">
        <w:rPr>
          <w:rFonts w:eastAsia="Times New Roman" w:cstheme="minorHAnsi"/>
          <w:sz w:val="28"/>
          <w:szCs w:val="28"/>
        </w:rPr>
        <w:t>Select </w:t>
      </w:r>
      <w:r w:rsidRPr="002A7F7C">
        <w:rPr>
          <w:rFonts w:eastAsia="Times New Roman" w:cstheme="minorHAnsi"/>
          <w:b/>
          <w:bCs/>
          <w:sz w:val="28"/>
          <w:szCs w:val="28"/>
        </w:rPr>
        <w:t>Remove.</w:t>
      </w:r>
    </w:p>
    <w:p w14:paraId="7D7F86AE" w14:textId="77777777" w:rsidR="002A7F7C" w:rsidRPr="002A7F7C" w:rsidRDefault="002A7F7C">
      <w:pPr>
        <w:numPr>
          <w:ilvl w:val="0"/>
          <w:numId w:val="13"/>
        </w:numPr>
        <w:shd w:val="clear" w:color="auto" w:fill="FFFFFF"/>
        <w:spacing w:before="100" w:beforeAutospacing="1" w:after="150" w:line="408" w:lineRule="atLeast"/>
        <w:ind w:left="1095"/>
        <w:rPr>
          <w:rFonts w:eastAsia="Times New Roman" w:cstheme="minorHAnsi"/>
          <w:sz w:val="28"/>
          <w:szCs w:val="28"/>
        </w:rPr>
      </w:pPr>
      <w:r w:rsidRPr="002A7F7C">
        <w:rPr>
          <w:rFonts w:eastAsia="Times New Roman" w:cstheme="minorHAnsi"/>
          <w:b/>
          <w:bCs/>
          <w:sz w:val="28"/>
          <w:szCs w:val="28"/>
        </w:rPr>
        <w:t>V3</w:t>
      </w:r>
    </w:p>
    <w:p w14:paraId="205EBDF8" w14:textId="77777777" w:rsidR="002A7F7C" w:rsidRPr="002A7F7C" w:rsidRDefault="002A7F7C">
      <w:pPr>
        <w:numPr>
          <w:ilvl w:val="1"/>
          <w:numId w:val="13"/>
        </w:numPr>
        <w:shd w:val="clear" w:color="auto" w:fill="FFFFFF"/>
        <w:spacing w:before="100" w:beforeAutospacing="1" w:after="150" w:line="408" w:lineRule="atLeast"/>
        <w:ind w:left="2190"/>
        <w:rPr>
          <w:rFonts w:eastAsia="Times New Roman" w:cstheme="minorHAnsi"/>
          <w:sz w:val="28"/>
          <w:szCs w:val="28"/>
        </w:rPr>
      </w:pPr>
      <w:r w:rsidRPr="002A7F7C">
        <w:rPr>
          <w:rFonts w:eastAsia="Times New Roman" w:cstheme="minorHAnsi"/>
          <w:sz w:val="28"/>
          <w:szCs w:val="28"/>
        </w:rPr>
        <w:t>Select </w:t>
      </w:r>
      <w:r w:rsidRPr="002A7F7C">
        <w:rPr>
          <w:rFonts w:eastAsia="Times New Roman" w:cstheme="minorHAnsi"/>
          <w:b/>
          <w:bCs/>
          <w:sz w:val="28"/>
          <w:szCs w:val="28"/>
        </w:rPr>
        <w:t>Remove our app features.</w:t>
      </w:r>
    </w:p>
    <w:p w14:paraId="1F45CF26" w14:textId="6DAA9733" w:rsidR="002A7F7C" w:rsidRPr="002A7F7C" w:rsidRDefault="002A7F7C" w:rsidP="002A7F7C">
      <w:pPr>
        <w:shd w:val="clear" w:color="auto" w:fill="FFFFFF"/>
        <w:spacing w:after="450" w:line="420" w:lineRule="atLeast"/>
        <w:ind w:right="2475"/>
        <w:outlineLvl w:val="0"/>
        <w:rPr>
          <w:rFonts w:eastAsia="Times New Roman" w:cstheme="minorHAnsi"/>
          <w:b/>
          <w:bCs/>
          <w:color w:val="292929"/>
          <w:kern w:val="36"/>
          <w:sz w:val="28"/>
          <w:szCs w:val="28"/>
          <w:u w:val="single"/>
        </w:rPr>
      </w:pPr>
    </w:p>
    <w:p w14:paraId="338F4493" w14:textId="7A5E64CC" w:rsidR="007E7E82" w:rsidRDefault="002A7F7C" w:rsidP="00421F33">
      <w:pPr>
        <w:shd w:val="clear" w:color="auto" w:fill="FFFFFF"/>
        <w:tabs>
          <w:tab w:val="left" w:pos="990"/>
        </w:tabs>
        <w:spacing w:after="360" w:line="408" w:lineRule="atLeast"/>
        <w:ind w:left="90"/>
        <w:rPr>
          <w:rFonts w:cstheme="minorHAnsi"/>
          <w:b/>
          <w:bCs/>
          <w:color w:val="202124"/>
          <w:sz w:val="28"/>
          <w:szCs w:val="28"/>
          <w:u w:val="single"/>
          <w:shd w:val="clear" w:color="auto" w:fill="FFFFFF"/>
        </w:rPr>
      </w:pPr>
      <w:r w:rsidRPr="002A7F7C">
        <w:rPr>
          <w:rFonts w:cstheme="minorHAnsi"/>
          <w:b/>
          <w:bCs/>
          <w:noProof/>
          <w:color w:val="202124"/>
          <w:sz w:val="28"/>
          <w:szCs w:val="28"/>
          <w:u w:val="single"/>
          <w:shd w:val="clear" w:color="auto" w:fill="FFFFFF"/>
        </w:rPr>
        <w:drawing>
          <wp:inline distT="0" distB="0" distL="0" distR="0" wp14:anchorId="5F0C2351" wp14:editId="79E6D493">
            <wp:extent cx="5943600" cy="3179445"/>
            <wp:effectExtent l="0" t="0" r="0" b="1905"/>
            <wp:docPr id="150300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0907" name=""/>
                    <pic:cNvPicPr/>
                  </pic:nvPicPr>
                  <pic:blipFill>
                    <a:blip r:embed="rId45"/>
                    <a:stretch>
                      <a:fillRect/>
                    </a:stretch>
                  </pic:blipFill>
                  <pic:spPr>
                    <a:xfrm>
                      <a:off x="0" y="0"/>
                      <a:ext cx="5943600" cy="3179445"/>
                    </a:xfrm>
                    <a:prstGeom prst="rect">
                      <a:avLst/>
                    </a:prstGeom>
                  </pic:spPr>
                </pic:pic>
              </a:graphicData>
            </a:graphic>
          </wp:inline>
        </w:drawing>
      </w:r>
    </w:p>
    <w:p w14:paraId="72BE2F02" w14:textId="77777777" w:rsidR="002A7F7C" w:rsidRPr="002A7F7C" w:rsidRDefault="002A7F7C" w:rsidP="008C4D49">
      <w:pPr>
        <w:numPr>
          <w:ilvl w:val="0"/>
          <w:numId w:val="14"/>
        </w:numPr>
        <w:shd w:val="clear" w:color="auto" w:fill="FFFFFF"/>
        <w:spacing w:before="100" w:beforeAutospacing="1" w:after="150" w:line="408" w:lineRule="atLeast"/>
        <w:ind w:left="360"/>
        <w:rPr>
          <w:rFonts w:eastAsia="Times New Roman" w:cstheme="minorHAnsi"/>
          <w:sz w:val="28"/>
          <w:szCs w:val="28"/>
        </w:rPr>
      </w:pPr>
      <w:r w:rsidRPr="002A7F7C">
        <w:rPr>
          <w:rFonts w:eastAsia="Times New Roman" w:cstheme="minorHAnsi"/>
          <w:sz w:val="28"/>
          <w:szCs w:val="28"/>
        </w:rPr>
        <w:t>Select the features you want to remove from your theme &gt; Select </w:t>
      </w:r>
      <w:r w:rsidRPr="002A7F7C">
        <w:rPr>
          <w:rFonts w:eastAsia="Times New Roman" w:cstheme="minorHAnsi"/>
          <w:b/>
          <w:bCs/>
          <w:sz w:val="28"/>
          <w:szCs w:val="28"/>
        </w:rPr>
        <w:t>Next.</w:t>
      </w:r>
    </w:p>
    <w:p w14:paraId="2577F3B1" w14:textId="77777777" w:rsidR="002A7F7C" w:rsidRPr="002A7F7C" w:rsidRDefault="002A7F7C" w:rsidP="002A7F7C">
      <w:pPr>
        <w:pStyle w:val="NormalWeb"/>
        <w:shd w:val="clear" w:color="auto" w:fill="FFFFFF"/>
        <w:spacing w:before="0" w:beforeAutospacing="0" w:after="360" w:afterAutospacing="0" w:line="408" w:lineRule="atLeast"/>
        <w:rPr>
          <w:rFonts w:asciiTheme="minorHAnsi" w:hAnsiTheme="minorHAnsi" w:cstheme="minorHAnsi"/>
          <w:sz w:val="28"/>
          <w:szCs w:val="28"/>
        </w:rPr>
      </w:pPr>
      <w:r w:rsidRPr="002A7F7C">
        <w:rPr>
          <w:rFonts w:cstheme="minorHAnsi"/>
          <w:b/>
          <w:bCs/>
          <w:noProof/>
          <w:color w:val="202124"/>
          <w:sz w:val="28"/>
          <w:szCs w:val="28"/>
          <w:u w:val="single"/>
          <w:shd w:val="clear" w:color="auto" w:fill="FFFFFF"/>
        </w:rPr>
        <w:lastRenderedPageBreak/>
        <w:drawing>
          <wp:inline distT="0" distB="0" distL="0" distR="0" wp14:anchorId="16D223E0" wp14:editId="32A4E104">
            <wp:extent cx="5943600" cy="2320925"/>
            <wp:effectExtent l="0" t="0" r="0" b="3175"/>
            <wp:docPr id="196013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31572" name=""/>
                    <pic:cNvPicPr/>
                  </pic:nvPicPr>
                  <pic:blipFill>
                    <a:blip r:embed="rId46"/>
                    <a:stretch>
                      <a:fillRect/>
                    </a:stretch>
                  </pic:blipFill>
                  <pic:spPr>
                    <a:xfrm>
                      <a:off x="0" y="0"/>
                      <a:ext cx="5943600" cy="2320925"/>
                    </a:xfrm>
                    <a:prstGeom prst="rect">
                      <a:avLst/>
                    </a:prstGeom>
                  </pic:spPr>
                </pic:pic>
              </a:graphicData>
            </a:graphic>
          </wp:inline>
        </w:drawing>
      </w:r>
      <w:r>
        <w:rPr>
          <w:rFonts w:cstheme="minorHAnsi"/>
          <w:b/>
          <w:bCs/>
          <w:color w:val="202124"/>
          <w:sz w:val="28"/>
          <w:szCs w:val="28"/>
          <w:u w:val="single"/>
          <w:shd w:val="clear" w:color="auto" w:fill="FFFFFF"/>
        </w:rPr>
        <w:br/>
      </w:r>
      <w:r>
        <w:rPr>
          <w:rFonts w:cstheme="minorHAnsi"/>
          <w:b/>
          <w:bCs/>
          <w:color w:val="202124"/>
          <w:sz w:val="28"/>
          <w:szCs w:val="28"/>
          <w:u w:val="single"/>
          <w:shd w:val="clear" w:color="auto" w:fill="FFFFFF"/>
        </w:rPr>
        <w:br/>
      </w:r>
      <w:r w:rsidRPr="002A7F7C">
        <w:rPr>
          <w:rFonts w:asciiTheme="minorHAnsi" w:hAnsiTheme="minorHAnsi" w:cstheme="minorHAnsi"/>
          <w:b/>
          <w:bCs/>
          <w:color w:val="222222"/>
          <w:sz w:val="28"/>
          <w:szCs w:val="28"/>
          <w:u w:val="single"/>
        </w:rPr>
        <w:t>Manual revert flow</w:t>
      </w:r>
      <w:r>
        <w:rPr>
          <w:rFonts w:asciiTheme="minorHAnsi" w:hAnsiTheme="minorHAnsi" w:cstheme="minorHAnsi"/>
          <w:b/>
          <w:bCs/>
          <w:color w:val="222222"/>
          <w:sz w:val="28"/>
          <w:szCs w:val="28"/>
          <w:u w:val="single"/>
        </w:rPr>
        <w:br/>
      </w:r>
      <w:r>
        <w:rPr>
          <w:rFonts w:asciiTheme="minorHAnsi" w:hAnsiTheme="minorHAnsi" w:cstheme="minorHAnsi"/>
          <w:b/>
          <w:bCs/>
          <w:color w:val="222222"/>
          <w:sz w:val="28"/>
          <w:szCs w:val="28"/>
          <w:u w:val="single"/>
        </w:rPr>
        <w:br/>
      </w:r>
      <w:r w:rsidRPr="002A7F7C">
        <w:rPr>
          <w:rFonts w:asciiTheme="minorHAnsi" w:hAnsiTheme="minorHAnsi" w:cstheme="minorHAnsi"/>
          <w:b/>
          <w:bCs/>
          <w:sz w:val="28"/>
          <w:szCs w:val="28"/>
        </w:rPr>
        <w:t>To manually revert themes with theme app extension:</w:t>
      </w:r>
    </w:p>
    <w:p w14:paraId="05CC904A" w14:textId="77777777" w:rsidR="002A7F7C" w:rsidRPr="002A7F7C" w:rsidRDefault="002A7F7C">
      <w:pPr>
        <w:numPr>
          <w:ilvl w:val="0"/>
          <w:numId w:val="15"/>
        </w:numPr>
        <w:shd w:val="clear" w:color="auto" w:fill="FFFFFF"/>
        <w:spacing w:before="100" w:beforeAutospacing="1" w:after="150" w:line="408" w:lineRule="atLeast"/>
        <w:ind w:left="360"/>
        <w:rPr>
          <w:rFonts w:eastAsia="Times New Roman" w:cstheme="minorHAnsi"/>
          <w:sz w:val="28"/>
          <w:szCs w:val="28"/>
        </w:rPr>
      </w:pPr>
      <w:r w:rsidRPr="002A7F7C">
        <w:rPr>
          <w:rFonts w:eastAsia="Times New Roman" w:cstheme="minorHAnsi"/>
          <w:sz w:val="28"/>
          <w:szCs w:val="28"/>
        </w:rPr>
        <w:t>From your Shopify admin, go to </w:t>
      </w:r>
      <w:r w:rsidRPr="002A7F7C">
        <w:rPr>
          <w:rFonts w:eastAsia="Times New Roman" w:cstheme="minorHAnsi"/>
          <w:b/>
          <w:bCs/>
          <w:sz w:val="28"/>
          <w:szCs w:val="28"/>
        </w:rPr>
        <w:t>Online Store</w:t>
      </w:r>
      <w:r w:rsidRPr="002A7F7C">
        <w:rPr>
          <w:rFonts w:eastAsia="Times New Roman" w:cstheme="minorHAnsi"/>
          <w:sz w:val="28"/>
          <w:szCs w:val="28"/>
        </w:rPr>
        <w:t> &gt; </w:t>
      </w:r>
      <w:r w:rsidRPr="002A7F7C">
        <w:rPr>
          <w:rFonts w:eastAsia="Times New Roman" w:cstheme="minorHAnsi"/>
          <w:b/>
          <w:bCs/>
          <w:sz w:val="28"/>
          <w:szCs w:val="28"/>
        </w:rPr>
        <w:t>Themes.</w:t>
      </w:r>
    </w:p>
    <w:p w14:paraId="13C82933" w14:textId="32E1D95E" w:rsidR="002A7F7C" w:rsidRDefault="002A7F7C">
      <w:pPr>
        <w:numPr>
          <w:ilvl w:val="0"/>
          <w:numId w:val="15"/>
        </w:numPr>
        <w:shd w:val="clear" w:color="auto" w:fill="FFFFFF"/>
        <w:spacing w:after="360" w:line="408" w:lineRule="atLeast"/>
        <w:ind w:left="360"/>
        <w:textAlignment w:val="top"/>
        <w:rPr>
          <w:rFonts w:eastAsia="Times New Roman" w:cstheme="minorHAnsi"/>
          <w:sz w:val="28"/>
          <w:szCs w:val="28"/>
        </w:rPr>
      </w:pPr>
      <w:r w:rsidRPr="002A7F7C">
        <w:rPr>
          <w:rFonts w:eastAsia="Times New Roman" w:cstheme="minorHAnsi"/>
          <w:sz w:val="28"/>
          <w:szCs w:val="28"/>
        </w:rPr>
        <w:t>Find the theme you want to remove the app's code, and then click </w:t>
      </w:r>
      <w:r w:rsidRPr="002A7F7C">
        <w:rPr>
          <w:rFonts w:eastAsia="Times New Roman" w:cstheme="minorHAnsi"/>
          <w:b/>
          <w:bCs/>
          <w:sz w:val="28"/>
          <w:szCs w:val="28"/>
        </w:rPr>
        <w:t>Customize</w:t>
      </w:r>
      <w:r w:rsidRPr="002A7F7C">
        <w:rPr>
          <w:rFonts w:eastAsia="Times New Roman" w:cstheme="minorHAnsi"/>
          <w:sz w:val="28"/>
          <w:szCs w:val="28"/>
        </w:rPr>
        <w:t>.</w:t>
      </w:r>
      <w:r>
        <w:rPr>
          <w:rFonts w:eastAsia="Times New Roman" w:cstheme="minorHAnsi"/>
          <w:sz w:val="28"/>
          <w:szCs w:val="28"/>
        </w:rPr>
        <w:br/>
      </w:r>
    </w:p>
    <w:p w14:paraId="02439DFE" w14:textId="77777777" w:rsidR="002A7F7C" w:rsidRPr="002A7F7C" w:rsidRDefault="002A7F7C">
      <w:pPr>
        <w:numPr>
          <w:ilvl w:val="0"/>
          <w:numId w:val="15"/>
        </w:numPr>
        <w:shd w:val="clear" w:color="auto" w:fill="FFFFFF"/>
        <w:tabs>
          <w:tab w:val="clear" w:pos="720"/>
          <w:tab w:val="left" w:pos="360"/>
        </w:tabs>
        <w:spacing w:before="100" w:beforeAutospacing="1" w:after="150" w:line="408" w:lineRule="atLeast"/>
        <w:ind w:left="180"/>
        <w:rPr>
          <w:rFonts w:eastAsia="Times New Roman" w:cstheme="minorHAnsi"/>
          <w:sz w:val="28"/>
          <w:szCs w:val="28"/>
        </w:rPr>
      </w:pPr>
      <w:r w:rsidRPr="002A7F7C">
        <w:rPr>
          <w:rFonts w:eastAsia="Times New Roman" w:cstheme="minorHAnsi"/>
          <w:sz w:val="28"/>
          <w:szCs w:val="28"/>
        </w:rPr>
        <w:t>In the </w:t>
      </w:r>
      <w:r w:rsidRPr="002A7F7C">
        <w:rPr>
          <w:rFonts w:eastAsia="Times New Roman" w:cstheme="minorHAnsi"/>
          <w:b/>
          <w:bCs/>
          <w:sz w:val="28"/>
          <w:szCs w:val="28"/>
        </w:rPr>
        <w:t>editor left sidebar</w:t>
      </w:r>
      <w:r w:rsidRPr="002A7F7C">
        <w:rPr>
          <w:rFonts w:eastAsia="Times New Roman" w:cstheme="minorHAnsi"/>
          <w:sz w:val="28"/>
          <w:szCs w:val="28"/>
        </w:rPr>
        <w:t>, select </w:t>
      </w:r>
      <w:r w:rsidRPr="002A7F7C">
        <w:rPr>
          <w:rFonts w:eastAsia="Times New Roman" w:cstheme="minorHAnsi"/>
          <w:b/>
          <w:bCs/>
          <w:sz w:val="28"/>
          <w:szCs w:val="28"/>
        </w:rPr>
        <w:t>App embeds</w:t>
      </w:r>
      <w:r w:rsidRPr="002A7F7C">
        <w:rPr>
          <w:rFonts w:eastAsia="Times New Roman" w:cstheme="minorHAnsi"/>
          <w:sz w:val="28"/>
          <w:szCs w:val="28"/>
        </w:rPr>
        <w:t> &gt; Disable </w:t>
      </w:r>
      <w:r w:rsidRPr="002A7F7C">
        <w:rPr>
          <w:rFonts w:eastAsia="Times New Roman" w:cstheme="minorHAnsi"/>
          <w:b/>
          <w:bCs/>
          <w:sz w:val="28"/>
          <w:szCs w:val="28"/>
        </w:rPr>
        <w:t>Boost Core</w:t>
      </w:r>
      <w:r w:rsidRPr="002A7F7C">
        <w:rPr>
          <w:rFonts w:eastAsia="Times New Roman" w:cstheme="minorHAnsi"/>
          <w:sz w:val="28"/>
          <w:szCs w:val="28"/>
        </w:rPr>
        <w:t> - app embed in the list of </w:t>
      </w:r>
      <w:r w:rsidRPr="002A7F7C">
        <w:rPr>
          <w:rFonts w:eastAsia="Times New Roman" w:cstheme="minorHAnsi"/>
          <w:b/>
          <w:bCs/>
          <w:sz w:val="28"/>
          <w:szCs w:val="28"/>
        </w:rPr>
        <w:t>App embeds</w:t>
      </w:r>
      <w:r w:rsidRPr="002A7F7C">
        <w:rPr>
          <w:rFonts w:eastAsia="Times New Roman" w:cstheme="minorHAnsi"/>
          <w:sz w:val="28"/>
          <w:szCs w:val="28"/>
        </w:rPr>
        <w:t>.</w:t>
      </w:r>
    </w:p>
    <w:p w14:paraId="7710C3C1" w14:textId="77777777" w:rsidR="002A7F7C" w:rsidRPr="002A7F7C" w:rsidRDefault="002A7F7C">
      <w:pPr>
        <w:numPr>
          <w:ilvl w:val="0"/>
          <w:numId w:val="15"/>
        </w:numPr>
        <w:shd w:val="clear" w:color="auto" w:fill="FFFFFF"/>
        <w:tabs>
          <w:tab w:val="clear" w:pos="720"/>
          <w:tab w:val="left" w:pos="360"/>
        </w:tabs>
        <w:spacing w:before="100" w:beforeAutospacing="1" w:after="150" w:line="408" w:lineRule="atLeast"/>
        <w:ind w:left="180"/>
        <w:rPr>
          <w:rFonts w:eastAsia="Times New Roman" w:cstheme="minorHAnsi"/>
          <w:sz w:val="28"/>
          <w:szCs w:val="28"/>
        </w:rPr>
      </w:pPr>
      <w:r w:rsidRPr="002A7F7C">
        <w:rPr>
          <w:rFonts w:eastAsia="Times New Roman" w:cstheme="minorHAnsi"/>
          <w:sz w:val="28"/>
          <w:szCs w:val="28"/>
        </w:rPr>
        <w:t>Remove all our app blocks in all templates &gt; Restore any default app blocks you may have before installing our app.</w:t>
      </w:r>
    </w:p>
    <w:p w14:paraId="5932C2F1" w14:textId="0100EFEB" w:rsidR="002A7F7C" w:rsidRPr="002A7F7C" w:rsidRDefault="002A7F7C">
      <w:pPr>
        <w:numPr>
          <w:ilvl w:val="0"/>
          <w:numId w:val="15"/>
        </w:numPr>
        <w:shd w:val="clear" w:color="auto" w:fill="FFFFFF"/>
        <w:tabs>
          <w:tab w:val="clear" w:pos="720"/>
          <w:tab w:val="left" w:pos="360"/>
        </w:tabs>
        <w:spacing w:before="100" w:beforeAutospacing="1" w:after="150" w:line="408" w:lineRule="atLeast"/>
        <w:ind w:left="180"/>
        <w:rPr>
          <w:rFonts w:eastAsia="Times New Roman" w:cstheme="minorHAnsi"/>
          <w:sz w:val="28"/>
          <w:szCs w:val="28"/>
        </w:rPr>
      </w:pPr>
      <w:r w:rsidRPr="002A7F7C">
        <w:rPr>
          <w:rFonts w:eastAsia="Times New Roman" w:cstheme="minorHAnsi"/>
          <w:sz w:val="28"/>
          <w:szCs w:val="28"/>
        </w:rPr>
        <w:t>go back to your </w:t>
      </w:r>
      <w:r w:rsidRPr="002A7F7C">
        <w:rPr>
          <w:rFonts w:eastAsia="Times New Roman" w:cstheme="minorHAnsi"/>
          <w:b/>
          <w:bCs/>
          <w:sz w:val="28"/>
          <w:szCs w:val="28"/>
        </w:rPr>
        <w:t>Shopify Admin Dashboard </w:t>
      </w:r>
      <w:r w:rsidRPr="002A7F7C">
        <w:rPr>
          <w:rFonts w:eastAsia="Times New Roman" w:cstheme="minorHAnsi"/>
          <w:sz w:val="28"/>
          <w:szCs w:val="28"/>
        </w:rPr>
        <w:t>&gt; </w:t>
      </w:r>
      <w:r w:rsidRPr="002A7F7C">
        <w:rPr>
          <w:rFonts w:eastAsia="Times New Roman" w:cstheme="minorHAnsi"/>
          <w:b/>
          <w:bCs/>
          <w:sz w:val="28"/>
          <w:szCs w:val="28"/>
        </w:rPr>
        <w:t>Sales channels </w:t>
      </w:r>
      <w:r w:rsidRPr="002A7F7C">
        <w:rPr>
          <w:rFonts w:eastAsia="Times New Roman" w:cstheme="minorHAnsi"/>
          <w:sz w:val="28"/>
          <w:szCs w:val="28"/>
        </w:rPr>
        <w:t>&gt; </w:t>
      </w:r>
      <w:r w:rsidRPr="002A7F7C">
        <w:rPr>
          <w:rFonts w:eastAsia="Times New Roman" w:cstheme="minorHAnsi"/>
          <w:b/>
          <w:bCs/>
          <w:sz w:val="28"/>
          <w:szCs w:val="28"/>
        </w:rPr>
        <w:t>Online Store </w:t>
      </w:r>
      <w:r w:rsidRPr="002A7F7C">
        <w:rPr>
          <w:rFonts w:eastAsia="Times New Roman" w:cstheme="minorHAnsi"/>
          <w:sz w:val="28"/>
          <w:szCs w:val="28"/>
        </w:rPr>
        <w:t>&gt; </w:t>
      </w:r>
      <w:r w:rsidRPr="002A7F7C">
        <w:rPr>
          <w:rFonts w:eastAsia="Times New Roman" w:cstheme="minorHAnsi"/>
          <w:b/>
          <w:bCs/>
          <w:sz w:val="28"/>
          <w:szCs w:val="28"/>
        </w:rPr>
        <w:t>Themes</w:t>
      </w:r>
      <w:r w:rsidRPr="002A7F7C">
        <w:rPr>
          <w:rFonts w:eastAsia="Times New Roman" w:cstheme="minorHAnsi"/>
          <w:sz w:val="28"/>
          <w:szCs w:val="28"/>
        </w:rPr>
        <w:t>.</w:t>
      </w:r>
    </w:p>
    <w:p w14:paraId="0B6D83D3" w14:textId="0BCC3A7D" w:rsidR="002A7F7C" w:rsidRPr="002A7F7C" w:rsidRDefault="002A7F7C">
      <w:pPr>
        <w:numPr>
          <w:ilvl w:val="0"/>
          <w:numId w:val="15"/>
        </w:numPr>
        <w:shd w:val="clear" w:color="auto" w:fill="FFFFFF"/>
        <w:tabs>
          <w:tab w:val="clear" w:pos="720"/>
          <w:tab w:val="left" w:pos="360"/>
        </w:tabs>
        <w:spacing w:after="360" w:line="408" w:lineRule="atLeast"/>
        <w:ind w:left="180"/>
        <w:textAlignment w:val="top"/>
        <w:rPr>
          <w:rFonts w:eastAsia="Times New Roman" w:cstheme="minorHAnsi"/>
          <w:sz w:val="28"/>
          <w:szCs w:val="28"/>
        </w:rPr>
      </w:pPr>
      <w:r w:rsidRPr="002A7F7C">
        <w:rPr>
          <w:rFonts w:eastAsia="Times New Roman" w:cstheme="minorHAnsi"/>
          <w:sz w:val="28"/>
          <w:szCs w:val="28"/>
        </w:rPr>
        <w:lastRenderedPageBreak/>
        <w:t>From the same theme, click the "</w:t>
      </w:r>
      <w:r w:rsidRPr="002A7F7C">
        <w:rPr>
          <w:rFonts w:ascii="Cambria Math" w:eastAsia="Times New Roman" w:hAnsi="Cambria Math" w:cs="Cambria Math"/>
          <w:b/>
          <w:bCs/>
          <w:sz w:val="28"/>
          <w:szCs w:val="28"/>
        </w:rPr>
        <w:t>⋯</w:t>
      </w:r>
      <w:r w:rsidRPr="002A7F7C">
        <w:rPr>
          <w:rFonts w:eastAsia="Times New Roman" w:cstheme="minorHAnsi"/>
          <w:sz w:val="28"/>
          <w:szCs w:val="28"/>
        </w:rPr>
        <w:t>" button &gt; </w:t>
      </w:r>
      <w:r w:rsidRPr="002A7F7C">
        <w:rPr>
          <w:rFonts w:eastAsia="Times New Roman" w:cstheme="minorHAnsi"/>
          <w:b/>
          <w:bCs/>
          <w:sz w:val="28"/>
          <w:szCs w:val="28"/>
        </w:rPr>
        <w:t>Edit code</w:t>
      </w:r>
      <w:r w:rsidR="00A97864">
        <w:rPr>
          <w:rFonts w:eastAsia="Times New Roman" w:cstheme="minorHAnsi"/>
          <w:b/>
          <w:bCs/>
          <w:sz w:val="28"/>
          <w:szCs w:val="28"/>
        </w:rPr>
        <w:br/>
      </w:r>
      <w:r w:rsidR="00A97864" w:rsidRPr="00A97864">
        <w:rPr>
          <w:rFonts w:eastAsia="Times New Roman" w:cstheme="minorHAnsi"/>
          <w:noProof/>
          <w:sz w:val="28"/>
          <w:szCs w:val="28"/>
        </w:rPr>
        <w:drawing>
          <wp:inline distT="0" distB="0" distL="0" distR="0" wp14:anchorId="34EC78B8" wp14:editId="00A929CE">
            <wp:extent cx="5943600" cy="2094865"/>
            <wp:effectExtent l="0" t="0" r="0" b="635"/>
            <wp:docPr id="1670151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51263" name=""/>
                    <pic:cNvPicPr/>
                  </pic:nvPicPr>
                  <pic:blipFill>
                    <a:blip r:embed="rId47"/>
                    <a:stretch>
                      <a:fillRect/>
                    </a:stretch>
                  </pic:blipFill>
                  <pic:spPr>
                    <a:xfrm>
                      <a:off x="0" y="0"/>
                      <a:ext cx="5943600" cy="2094865"/>
                    </a:xfrm>
                    <a:prstGeom prst="rect">
                      <a:avLst/>
                    </a:prstGeom>
                  </pic:spPr>
                </pic:pic>
              </a:graphicData>
            </a:graphic>
          </wp:inline>
        </w:drawing>
      </w:r>
    </w:p>
    <w:p w14:paraId="1D5CBF72" w14:textId="246DD878" w:rsidR="002A7F7C" w:rsidRPr="00D049A4" w:rsidRDefault="00A97864">
      <w:pPr>
        <w:pStyle w:val="ListParagraph"/>
        <w:numPr>
          <w:ilvl w:val="0"/>
          <w:numId w:val="15"/>
        </w:numPr>
        <w:shd w:val="clear" w:color="auto" w:fill="FFFFFF"/>
        <w:tabs>
          <w:tab w:val="clear" w:pos="720"/>
          <w:tab w:val="num" w:pos="360"/>
        </w:tabs>
        <w:spacing w:after="360" w:line="408" w:lineRule="atLeast"/>
        <w:ind w:left="180"/>
        <w:textAlignment w:val="top"/>
        <w:rPr>
          <w:rFonts w:eastAsia="Times New Roman" w:cstheme="minorHAnsi"/>
          <w:sz w:val="28"/>
          <w:szCs w:val="28"/>
        </w:rPr>
      </w:pPr>
      <w:r w:rsidRPr="00D049A4">
        <w:rPr>
          <w:rFonts w:cstheme="minorHAnsi"/>
          <w:sz w:val="28"/>
          <w:szCs w:val="28"/>
          <w:shd w:val="clear" w:color="auto" w:fill="FFFFFF"/>
        </w:rPr>
        <w:t>Locate the "</w:t>
      </w:r>
      <w:r w:rsidRPr="00D049A4">
        <w:rPr>
          <w:rFonts w:cstheme="minorHAnsi"/>
          <w:b/>
          <w:bCs/>
          <w:sz w:val="28"/>
          <w:szCs w:val="28"/>
          <w:shd w:val="clear" w:color="auto" w:fill="FFFFFF"/>
        </w:rPr>
        <w:t>Snippets</w:t>
      </w:r>
      <w:r w:rsidRPr="00D049A4">
        <w:rPr>
          <w:rFonts w:cstheme="minorHAnsi"/>
          <w:sz w:val="28"/>
          <w:szCs w:val="28"/>
          <w:shd w:val="clear" w:color="auto" w:fill="FFFFFF"/>
        </w:rPr>
        <w:t>" folder in your theme files &gt; find this file named "</w:t>
      </w:r>
      <w:r w:rsidRPr="00D049A4">
        <w:rPr>
          <w:rFonts w:cstheme="minorHAnsi"/>
          <w:b/>
          <w:bCs/>
          <w:sz w:val="28"/>
          <w:szCs w:val="28"/>
          <w:shd w:val="clear" w:color="auto" w:fill="FFFFFF"/>
        </w:rPr>
        <w:t>boost-sd-fallback.liquid</w:t>
      </w:r>
      <w:r w:rsidRPr="00D049A4">
        <w:rPr>
          <w:rFonts w:cstheme="minorHAnsi"/>
          <w:sz w:val="28"/>
          <w:szCs w:val="28"/>
          <w:shd w:val="clear" w:color="auto" w:fill="FFFFFF"/>
        </w:rPr>
        <w:t>" and delete it.</w:t>
      </w:r>
    </w:p>
    <w:p w14:paraId="240A4CBC" w14:textId="77777777" w:rsidR="00D049A4" w:rsidRPr="00D049A4" w:rsidRDefault="00D049A4">
      <w:pPr>
        <w:numPr>
          <w:ilvl w:val="0"/>
          <w:numId w:val="15"/>
        </w:numPr>
        <w:shd w:val="clear" w:color="auto" w:fill="FFFFFF"/>
        <w:tabs>
          <w:tab w:val="clear" w:pos="720"/>
          <w:tab w:val="num" w:pos="360"/>
        </w:tabs>
        <w:spacing w:before="100" w:beforeAutospacing="1" w:after="150" w:line="408" w:lineRule="atLeast"/>
        <w:ind w:left="90"/>
        <w:rPr>
          <w:rFonts w:eastAsia="Times New Roman" w:cstheme="minorHAnsi"/>
          <w:sz w:val="28"/>
          <w:szCs w:val="28"/>
        </w:rPr>
      </w:pPr>
      <w:r w:rsidRPr="00D049A4">
        <w:rPr>
          <w:rFonts w:eastAsia="Times New Roman" w:cstheme="minorHAnsi"/>
          <w:sz w:val="28"/>
          <w:szCs w:val="28"/>
        </w:rPr>
        <w:t>Click </w:t>
      </w:r>
      <w:r w:rsidRPr="00D049A4">
        <w:rPr>
          <w:rFonts w:eastAsia="Times New Roman" w:cstheme="minorHAnsi"/>
          <w:b/>
          <w:bCs/>
          <w:sz w:val="28"/>
          <w:szCs w:val="28"/>
        </w:rPr>
        <w:t>Delete file </w:t>
      </w:r>
      <w:r w:rsidRPr="00D049A4">
        <w:rPr>
          <w:rFonts w:eastAsia="Times New Roman" w:cstheme="minorHAnsi"/>
          <w:sz w:val="28"/>
          <w:szCs w:val="28"/>
        </w:rPr>
        <w:t>to confirm your action.</w:t>
      </w:r>
    </w:p>
    <w:p w14:paraId="3A2E9D44" w14:textId="77777777" w:rsidR="00D049A4" w:rsidRPr="00D049A4" w:rsidRDefault="00D049A4">
      <w:pPr>
        <w:numPr>
          <w:ilvl w:val="0"/>
          <w:numId w:val="15"/>
        </w:numPr>
        <w:shd w:val="clear" w:color="auto" w:fill="FFFFFF"/>
        <w:tabs>
          <w:tab w:val="clear" w:pos="720"/>
          <w:tab w:val="num" w:pos="360"/>
        </w:tabs>
        <w:spacing w:before="100" w:beforeAutospacing="1" w:after="150" w:line="408" w:lineRule="atLeast"/>
        <w:ind w:left="90"/>
        <w:rPr>
          <w:rFonts w:eastAsia="Times New Roman" w:cstheme="minorHAnsi"/>
          <w:sz w:val="28"/>
          <w:szCs w:val="28"/>
        </w:rPr>
      </w:pPr>
      <w:r w:rsidRPr="00D049A4">
        <w:rPr>
          <w:rFonts w:eastAsia="Times New Roman" w:cstheme="minorHAnsi"/>
          <w:sz w:val="28"/>
          <w:szCs w:val="28"/>
        </w:rPr>
        <w:t>Next, we locate your theme's </w:t>
      </w:r>
      <w:r w:rsidRPr="00D049A4">
        <w:rPr>
          <w:rFonts w:eastAsia="Times New Roman" w:cstheme="minorHAnsi"/>
          <w:b/>
          <w:bCs/>
          <w:sz w:val="28"/>
          <w:szCs w:val="28"/>
        </w:rPr>
        <w:t>Layout </w:t>
      </w:r>
      <w:r w:rsidRPr="00D049A4">
        <w:rPr>
          <w:rFonts w:eastAsia="Times New Roman" w:cstheme="minorHAnsi"/>
          <w:sz w:val="28"/>
          <w:szCs w:val="28"/>
        </w:rPr>
        <w:t>folder, go to "</w:t>
      </w:r>
      <w:r w:rsidRPr="00D049A4">
        <w:rPr>
          <w:rFonts w:eastAsia="Times New Roman" w:cstheme="minorHAnsi"/>
          <w:b/>
          <w:bCs/>
          <w:sz w:val="28"/>
          <w:szCs w:val="28"/>
        </w:rPr>
        <w:t>theme.liquid</w:t>
      </w:r>
      <w:r w:rsidRPr="00D049A4">
        <w:rPr>
          <w:rFonts w:eastAsia="Times New Roman" w:cstheme="minorHAnsi"/>
          <w:sz w:val="28"/>
          <w:szCs w:val="28"/>
        </w:rPr>
        <w:t>" file.</w:t>
      </w:r>
    </w:p>
    <w:p w14:paraId="295412CB" w14:textId="33559264" w:rsidR="00D049A4" w:rsidRPr="00D049A4" w:rsidRDefault="00D049A4">
      <w:pPr>
        <w:numPr>
          <w:ilvl w:val="0"/>
          <w:numId w:val="15"/>
        </w:numPr>
        <w:shd w:val="clear" w:color="auto" w:fill="FFFFFF"/>
        <w:tabs>
          <w:tab w:val="clear" w:pos="720"/>
          <w:tab w:val="num" w:pos="360"/>
        </w:tabs>
        <w:spacing w:before="100" w:beforeAutospacing="1" w:after="150" w:line="408" w:lineRule="atLeast"/>
        <w:ind w:left="90"/>
        <w:rPr>
          <w:rFonts w:eastAsia="Times New Roman" w:cstheme="minorHAnsi"/>
          <w:sz w:val="28"/>
          <w:szCs w:val="28"/>
        </w:rPr>
      </w:pPr>
      <w:r w:rsidRPr="00D049A4">
        <w:rPr>
          <w:rFonts w:eastAsia="Times New Roman" w:cstheme="minorHAnsi"/>
          <w:sz w:val="28"/>
          <w:szCs w:val="28"/>
        </w:rPr>
        <w:t>Search for this line of code below and delete it.</w:t>
      </w:r>
      <w:r w:rsidR="002B62EF">
        <w:rPr>
          <w:rFonts w:eastAsia="Times New Roman" w:cstheme="minorHAnsi"/>
          <w:sz w:val="28"/>
          <w:szCs w:val="28"/>
        </w:rPr>
        <w:t xml:space="preserve"> </w:t>
      </w:r>
    </w:p>
    <w:p w14:paraId="697D452C" w14:textId="6B9288DF" w:rsidR="002A7F7C" w:rsidRDefault="002B62EF" w:rsidP="002A7F7C">
      <w:pPr>
        <w:pStyle w:val="Heading3"/>
        <w:shd w:val="clear" w:color="auto" w:fill="FFFFFF"/>
        <w:spacing w:before="135" w:after="156" w:line="420" w:lineRule="atLeast"/>
        <w:rPr>
          <w:rFonts w:ascii="Helvetica" w:hAnsi="Helvetica" w:cs="Helvetica"/>
          <w:color w:val="222222"/>
          <w:sz w:val="32"/>
          <w:szCs w:val="32"/>
        </w:rPr>
      </w:pPr>
      <w:r>
        <w:rPr>
          <w:rFonts w:ascii="Consolas" w:hAnsi="Consolas"/>
          <w:color w:val="333333"/>
          <w:sz w:val="18"/>
          <w:szCs w:val="18"/>
          <w:shd w:val="clear" w:color="auto" w:fill="F5F5F5"/>
        </w:rPr>
        <w:t>{% render 'boost-sd-fallback' %}</w:t>
      </w:r>
      <w:r>
        <w:rPr>
          <w:rFonts w:ascii="Consolas" w:hAnsi="Consolas"/>
          <w:color w:val="333333"/>
          <w:sz w:val="18"/>
          <w:szCs w:val="18"/>
          <w:shd w:val="clear" w:color="auto" w:fill="F5F5F5"/>
        </w:rPr>
        <w:br/>
      </w:r>
      <w:r>
        <w:rPr>
          <w:rFonts w:ascii="Consolas" w:hAnsi="Consolas"/>
          <w:color w:val="333333"/>
          <w:sz w:val="18"/>
          <w:szCs w:val="18"/>
          <w:shd w:val="clear" w:color="auto" w:fill="F5F5F5"/>
        </w:rPr>
        <w:br/>
      </w:r>
      <w:r w:rsidRPr="002B62EF">
        <w:rPr>
          <w:rFonts w:asciiTheme="minorHAnsi" w:hAnsiTheme="minorHAnsi" w:cstheme="minorHAnsi"/>
          <w:color w:val="auto"/>
          <w:sz w:val="28"/>
          <w:szCs w:val="28"/>
          <w:shd w:val="clear" w:color="auto" w:fill="FFFFFF"/>
        </w:rPr>
        <w:t>11. Click </w:t>
      </w:r>
      <w:r w:rsidRPr="002B62EF">
        <w:rPr>
          <w:rStyle w:val="Strong"/>
          <w:rFonts w:asciiTheme="minorHAnsi" w:hAnsiTheme="minorHAnsi" w:cstheme="minorHAnsi"/>
          <w:color w:val="auto"/>
          <w:sz w:val="28"/>
          <w:szCs w:val="28"/>
          <w:shd w:val="clear" w:color="auto" w:fill="FFFFFF"/>
        </w:rPr>
        <w:t>Save.</w:t>
      </w:r>
    </w:p>
    <w:p w14:paraId="124DD6CE" w14:textId="4078E16A" w:rsidR="002A7F7C" w:rsidRDefault="00E77C8B" w:rsidP="00421F33">
      <w:pPr>
        <w:shd w:val="clear" w:color="auto" w:fill="FFFFFF"/>
        <w:tabs>
          <w:tab w:val="left" w:pos="990"/>
        </w:tabs>
        <w:spacing w:after="360" w:line="408" w:lineRule="atLeast"/>
        <w:ind w:left="90"/>
        <w:rPr>
          <w:rFonts w:cstheme="minorHAnsi"/>
          <w:b/>
          <w:bCs/>
          <w:color w:val="202124"/>
          <w:sz w:val="28"/>
          <w:szCs w:val="28"/>
          <w:u w:val="single"/>
          <w:shd w:val="clear" w:color="auto" w:fill="FFFFFF"/>
        </w:rPr>
      </w:pPr>
      <w:r>
        <w:rPr>
          <w:rFonts w:cstheme="minorHAnsi"/>
          <w:b/>
          <w:bCs/>
          <w:color w:val="202124"/>
          <w:sz w:val="28"/>
          <w:szCs w:val="28"/>
          <w:u w:val="single"/>
          <w:shd w:val="clear" w:color="auto" w:fill="FFFFFF"/>
        </w:rPr>
        <w:t xml:space="preserve">    </w:t>
      </w:r>
    </w:p>
    <w:p w14:paraId="786C8602" w14:textId="765DE725" w:rsidR="00E77C8B" w:rsidRDefault="00E77C8B" w:rsidP="00421F33">
      <w:pPr>
        <w:shd w:val="clear" w:color="auto" w:fill="FFFFFF"/>
        <w:tabs>
          <w:tab w:val="left" w:pos="990"/>
        </w:tabs>
        <w:spacing w:after="360" w:line="408" w:lineRule="atLeast"/>
        <w:ind w:left="90"/>
        <w:rPr>
          <w:rFonts w:cstheme="minorHAnsi"/>
          <w:b/>
          <w:bCs/>
          <w:color w:val="202124"/>
          <w:sz w:val="28"/>
          <w:szCs w:val="28"/>
          <w:u w:val="single"/>
          <w:shd w:val="clear" w:color="auto" w:fill="FFFFFF"/>
        </w:rPr>
      </w:pPr>
    </w:p>
    <w:p w14:paraId="0B79705A" w14:textId="601DE20A" w:rsidR="00E77C8B" w:rsidRPr="00E77C8B" w:rsidRDefault="00E77C8B" w:rsidP="00E77C8B">
      <w:pPr>
        <w:shd w:val="clear" w:color="auto" w:fill="FFFFFF"/>
        <w:tabs>
          <w:tab w:val="left" w:pos="990"/>
        </w:tabs>
        <w:spacing w:after="360" w:line="408" w:lineRule="atLeast"/>
        <w:ind w:left="90"/>
        <w:jc w:val="center"/>
        <w:rPr>
          <w:rFonts w:cstheme="minorHAnsi"/>
          <w:b/>
          <w:bCs/>
          <w:color w:val="202124"/>
          <w:sz w:val="28"/>
          <w:szCs w:val="28"/>
          <w:shd w:val="clear" w:color="auto" w:fill="FFFFFF"/>
        </w:rPr>
      </w:pPr>
      <w:r w:rsidRPr="00E77C8B">
        <w:rPr>
          <w:rFonts w:cstheme="minorHAnsi"/>
          <w:b/>
          <w:bCs/>
          <w:color w:val="202124"/>
          <w:sz w:val="28"/>
          <w:szCs w:val="28"/>
          <w:shd w:val="clear" w:color="auto" w:fill="FFFFFF"/>
        </w:rPr>
        <w:t>****************************</w:t>
      </w:r>
    </w:p>
    <w:sectPr w:rsidR="00E77C8B" w:rsidRPr="00E77C8B" w:rsidSect="00DD7124">
      <w:headerReference w:type="even" r:id="rId48"/>
      <w:headerReference w:type="default" r:id="rId49"/>
      <w:footerReference w:type="even" r:id="rId50"/>
      <w:footerReference w:type="default" r:id="rId51"/>
      <w:headerReference w:type="first" r:id="rId52"/>
      <w:footerReference w:type="first" r:id="rId5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CA0D8" w14:textId="77777777" w:rsidR="00FB119F" w:rsidRDefault="00FB119F" w:rsidP="00190FAD">
      <w:r>
        <w:separator/>
      </w:r>
    </w:p>
  </w:endnote>
  <w:endnote w:type="continuationSeparator" w:id="0">
    <w:p w14:paraId="30C5A06E" w14:textId="77777777" w:rsidR="00FB119F" w:rsidRDefault="00FB119F" w:rsidP="00190F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ADF14" w14:textId="77777777" w:rsidR="00190FAD" w:rsidRDefault="00190F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4752395"/>
      <w:docPartObj>
        <w:docPartGallery w:val="Page Numbers (Bottom of Page)"/>
        <w:docPartUnique/>
      </w:docPartObj>
    </w:sdtPr>
    <w:sdtEndPr>
      <w:rPr>
        <w:noProof/>
      </w:rPr>
    </w:sdtEndPr>
    <w:sdtContent>
      <w:p w14:paraId="7B98FD5E" w14:textId="77777777" w:rsidR="00190FAD" w:rsidRDefault="00190FA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1D840D" w14:textId="77777777" w:rsidR="00190FAD" w:rsidRPr="00B0365B" w:rsidRDefault="00190FAD">
    <w:pPr>
      <w:pStyle w:val="Footer"/>
      <w:rPr>
        <w:b/>
        <w:bCs/>
        <w:sz w:val="28"/>
        <w:szCs w:val="2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88812" w14:textId="77777777" w:rsidR="00190FAD" w:rsidRDefault="00190F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F3A96" w14:textId="77777777" w:rsidR="00FB119F" w:rsidRDefault="00FB119F" w:rsidP="00190FAD">
      <w:r>
        <w:separator/>
      </w:r>
    </w:p>
  </w:footnote>
  <w:footnote w:type="continuationSeparator" w:id="0">
    <w:p w14:paraId="598E33E2" w14:textId="77777777" w:rsidR="00FB119F" w:rsidRDefault="00FB119F" w:rsidP="00190F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7A985" w14:textId="77777777" w:rsidR="00190FAD" w:rsidRDefault="00190F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B282A" w14:textId="77777777" w:rsidR="00190FAD" w:rsidRDefault="00190FA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8C8A5" w14:textId="77777777" w:rsidR="00190FAD" w:rsidRDefault="00190F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86293"/>
    <w:multiLevelType w:val="multilevel"/>
    <w:tmpl w:val="DCD2F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200B8"/>
    <w:multiLevelType w:val="multilevel"/>
    <w:tmpl w:val="90D009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0340A4"/>
    <w:multiLevelType w:val="multilevel"/>
    <w:tmpl w:val="1B026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D76834"/>
    <w:multiLevelType w:val="multilevel"/>
    <w:tmpl w:val="9E42D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161FAF"/>
    <w:multiLevelType w:val="multilevel"/>
    <w:tmpl w:val="50F4F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6329D4"/>
    <w:multiLevelType w:val="multilevel"/>
    <w:tmpl w:val="E2AC6DB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532C9F"/>
    <w:multiLevelType w:val="multilevel"/>
    <w:tmpl w:val="6034F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612D9C"/>
    <w:multiLevelType w:val="multilevel"/>
    <w:tmpl w:val="0C3CB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703D96"/>
    <w:multiLevelType w:val="multilevel"/>
    <w:tmpl w:val="6034F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DB3F9D"/>
    <w:multiLevelType w:val="multilevel"/>
    <w:tmpl w:val="456A7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ED2B74"/>
    <w:multiLevelType w:val="hybridMultilevel"/>
    <w:tmpl w:val="84541FF0"/>
    <w:lvl w:ilvl="0" w:tplc="A308E166">
      <w:start w:val="1"/>
      <w:numFmt w:val="decimal"/>
      <w:lvlText w:val="%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0B61C8A"/>
    <w:multiLevelType w:val="multilevel"/>
    <w:tmpl w:val="308A9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003DF3"/>
    <w:multiLevelType w:val="multilevel"/>
    <w:tmpl w:val="6034F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F6E5ABF"/>
    <w:multiLevelType w:val="multilevel"/>
    <w:tmpl w:val="50843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1F550A"/>
    <w:multiLevelType w:val="multilevel"/>
    <w:tmpl w:val="6034F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0B0069F"/>
    <w:multiLevelType w:val="multilevel"/>
    <w:tmpl w:val="4E903DFE"/>
    <w:lvl w:ilvl="0">
      <w:start w:val="1"/>
      <w:numFmt w:val="decimal"/>
      <w:lvlText w:val="%1."/>
      <w:lvlJc w:val="left"/>
      <w:pPr>
        <w:tabs>
          <w:tab w:val="num" w:pos="360"/>
        </w:tabs>
        <w:ind w:left="36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40A2ACC"/>
    <w:multiLevelType w:val="multilevel"/>
    <w:tmpl w:val="3BB628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C7170BF"/>
    <w:multiLevelType w:val="multilevel"/>
    <w:tmpl w:val="497C6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DB7F88"/>
    <w:multiLevelType w:val="multilevel"/>
    <w:tmpl w:val="A89E2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8960A6"/>
    <w:multiLevelType w:val="multilevel"/>
    <w:tmpl w:val="0DB2D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F3A38AB"/>
    <w:multiLevelType w:val="multilevel"/>
    <w:tmpl w:val="6034F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E00086"/>
    <w:multiLevelType w:val="multilevel"/>
    <w:tmpl w:val="A5AC4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39269415">
    <w:abstractNumId w:val="10"/>
  </w:num>
  <w:num w:numId="2" w16cid:durableId="1081949206">
    <w:abstractNumId w:val="6"/>
  </w:num>
  <w:num w:numId="3" w16cid:durableId="1753357914">
    <w:abstractNumId w:val="14"/>
  </w:num>
  <w:num w:numId="4" w16cid:durableId="545989758">
    <w:abstractNumId w:val="12"/>
  </w:num>
  <w:num w:numId="5" w16cid:durableId="1008942547">
    <w:abstractNumId w:val="8"/>
  </w:num>
  <w:num w:numId="6" w16cid:durableId="196627960">
    <w:abstractNumId w:val="20"/>
  </w:num>
  <w:num w:numId="7" w16cid:durableId="429280973">
    <w:abstractNumId w:val="7"/>
  </w:num>
  <w:num w:numId="8" w16cid:durableId="1888570204">
    <w:abstractNumId w:val="15"/>
  </w:num>
  <w:num w:numId="9" w16cid:durableId="1306546673">
    <w:abstractNumId w:val="16"/>
  </w:num>
  <w:num w:numId="10" w16cid:durableId="83889034">
    <w:abstractNumId w:val="19"/>
  </w:num>
  <w:num w:numId="11" w16cid:durableId="1878539192">
    <w:abstractNumId w:val="2"/>
  </w:num>
  <w:num w:numId="12" w16cid:durableId="1088573528">
    <w:abstractNumId w:val="13"/>
  </w:num>
  <w:num w:numId="13" w16cid:durableId="1993291754">
    <w:abstractNumId w:val="17"/>
  </w:num>
  <w:num w:numId="14" w16cid:durableId="1881937503">
    <w:abstractNumId w:val="18"/>
  </w:num>
  <w:num w:numId="15" w16cid:durableId="2082604240">
    <w:abstractNumId w:val="3"/>
  </w:num>
  <w:num w:numId="16" w16cid:durableId="1557089284">
    <w:abstractNumId w:val="0"/>
  </w:num>
  <w:num w:numId="17" w16cid:durableId="349069184">
    <w:abstractNumId w:val="1"/>
  </w:num>
  <w:num w:numId="18" w16cid:durableId="1286157814">
    <w:abstractNumId w:val="5"/>
  </w:num>
  <w:num w:numId="19" w16cid:durableId="983310386">
    <w:abstractNumId w:val="11"/>
  </w:num>
  <w:num w:numId="20" w16cid:durableId="2022076610">
    <w:abstractNumId w:val="21"/>
  </w:num>
  <w:num w:numId="21" w16cid:durableId="1900093329">
    <w:abstractNumId w:val="9"/>
  </w:num>
  <w:num w:numId="22" w16cid:durableId="370307823">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AC0"/>
    <w:rsid w:val="00011F20"/>
    <w:rsid w:val="00012681"/>
    <w:rsid w:val="00016DE1"/>
    <w:rsid w:val="00110744"/>
    <w:rsid w:val="0016108A"/>
    <w:rsid w:val="00164165"/>
    <w:rsid w:val="00190FAD"/>
    <w:rsid w:val="001D6443"/>
    <w:rsid w:val="001E28F0"/>
    <w:rsid w:val="001F19DF"/>
    <w:rsid w:val="00214021"/>
    <w:rsid w:val="00256508"/>
    <w:rsid w:val="002973A9"/>
    <w:rsid w:val="002A7F7C"/>
    <w:rsid w:val="002B13F1"/>
    <w:rsid w:val="002B62EF"/>
    <w:rsid w:val="002B75D5"/>
    <w:rsid w:val="00375AC0"/>
    <w:rsid w:val="003877C3"/>
    <w:rsid w:val="00393807"/>
    <w:rsid w:val="003D1BE7"/>
    <w:rsid w:val="00421F33"/>
    <w:rsid w:val="004D01B2"/>
    <w:rsid w:val="0050764B"/>
    <w:rsid w:val="00537689"/>
    <w:rsid w:val="00544B66"/>
    <w:rsid w:val="0056331C"/>
    <w:rsid w:val="005837CF"/>
    <w:rsid w:val="005F7F58"/>
    <w:rsid w:val="00624D74"/>
    <w:rsid w:val="00645252"/>
    <w:rsid w:val="006C6A97"/>
    <w:rsid w:val="006D3D74"/>
    <w:rsid w:val="006E1FEE"/>
    <w:rsid w:val="00734EE9"/>
    <w:rsid w:val="007C727F"/>
    <w:rsid w:val="007E7E82"/>
    <w:rsid w:val="007F5B7C"/>
    <w:rsid w:val="0083569A"/>
    <w:rsid w:val="0084599D"/>
    <w:rsid w:val="00856CBB"/>
    <w:rsid w:val="008B4E10"/>
    <w:rsid w:val="008C4D49"/>
    <w:rsid w:val="008D26D7"/>
    <w:rsid w:val="008F68F9"/>
    <w:rsid w:val="00940DAC"/>
    <w:rsid w:val="009474A2"/>
    <w:rsid w:val="009B5CB0"/>
    <w:rsid w:val="009E50CB"/>
    <w:rsid w:val="00A8708B"/>
    <w:rsid w:val="00A9204E"/>
    <w:rsid w:val="00A97864"/>
    <w:rsid w:val="00AF66F6"/>
    <w:rsid w:val="00B0365B"/>
    <w:rsid w:val="00B4027F"/>
    <w:rsid w:val="00B7578E"/>
    <w:rsid w:val="00B95E2F"/>
    <w:rsid w:val="00BA1DDE"/>
    <w:rsid w:val="00C030CA"/>
    <w:rsid w:val="00C56A7F"/>
    <w:rsid w:val="00C710A3"/>
    <w:rsid w:val="00C7704D"/>
    <w:rsid w:val="00C85EB6"/>
    <w:rsid w:val="00C90462"/>
    <w:rsid w:val="00C95190"/>
    <w:rsid w:val="00CB4AC5"/>
    <w:rsid w:val="00CB656F"/>
    <w:rsid w:val="00CC23D8"/>
    <w:rsid w:val="00D049A4"/>
    <w:rsid w:val="00D864EC"/>
    <w:rsid w:val="00DC0B46"/>
    <w:rsid w:val="00DD7124"/>
    <w:rsid w:val="00E77C8B"/>
    <w:rsid w:val="00F0783B"/>
    <w:rsid w:val="00FB119F"/>
    <w:rsid w:val="00FB5A38"/>
    <w:rsid w:val="00FF33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12C2EC"/>
  <w15:chartTrackingRefBased/>
  <w15:docId w15:val="{5AE812D0-F283-4E46-8396-8DB205CF8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375AC0"/>
    <w:pPr>
      <w:ind w:left="720"/>
      <w:contextualSpacing/>
    </w:pPr>
  </w:style>
  <w:style w:type="paragraph" w:styleId="NormalWeb">
    <w:name w:val="Normal (Web)"/>
    <w:basedOn w:val="Normal"/>
    <w:uiPriority w:val="99"/>
    <w:unhideWhenUsed/>
    <w:rsid w:val="00FB5A38"/>
    <w:pPr>
      <w:spacing w:before="100" w:beforeAutospacing="1" w:after="100" w:afterAutospacing="1"/>
    </w:pPr>
    <w:rPr>
      <w:rFonts w:ascii="Times New Roman" w:eastAsia="Times New Roman" w:hAnsi="Times New Roman" w:cs="Times New Roman"/>
      <w:sz w:val="24"/>
      <w:szCs w:val="24"/>
    </w:rPr>
  </w:style>
  <w:style w:type="paragraph" w:customStyle="1" w:styleId="align-center">
    <w:name w:val="align-center"/>
    <w:basedOn w:val="Normal"/>
    <w:rsid w:val="002A7F7C"/>
    <w:pPr>
      <w:spacing w:before="100" w:beforeAutospacing="1" w:after="100" w:afterAutospacing="1"/>
    </w:pPr>
    <w:rPr>
      <w:rFonts w:ascii="Times New Roman" w:eastAsia="Times New Roman" w:hAnsi="Times New Roman" w:cs="Times New Roman"/>
      <w:sz w:val="24"/>
      <w:szCs w:val="24"/>
    </w:rPr>
  </w:style>
  <w:style w:type="paragraph" w:styleId="NoSpacing">
    <w:name w:val="No Spacing"/>
    <w:link w:val="NoSpacingChar"/>
    <w:uiPriority w:val="1"/>
    <w:qFormat/>
    <w:rsid w:val="00DD7124"/>
    <w:rPr>
      <w:rFonts w:eastAsiaTheme="minorEastAsia"/>
    </w:rPr>
  </w:style>
  <w:style w:type="character" w:customStyle="1" w:styleId="NoSpacingChar">
    <w:name w:val="No Spacing Char"/>
    <w:basedOn w:val="DefaultParagraphFont"/>
    <w:link w:val="NoSpacing"/>
    <w:uiPriority w:val="1"/>
    <w:rsid w:val="00DD7124"/>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8360">
      <w:bodyDiv w:val="1"/>
      <w:marLeft w:val="0"/>
      <w:marRight w:val="0"/>
      <w:marTop w:val="0"/>
      <w:marBottom w:val="0"/>
      <w:divBdr>
        <w:top w:val="none" w:sz="0" w:space="0" w:color="auto"/>
        <w:left w:val="none" w:sz="0" w:space="0" w:color="auto"/>
        <w:bottom w:val="none" w:sz="0" w:space="0" w:color="auto"/>
        <w:right w:val="none" w:sz="0" w:space="0" w:color="auto"/>
      </w:divBdr>
    </w:div>
    <w:div w:id="14038833">
      <w:bodyDiv w:val="1"/>
      <w:marLeft w:val="0"/>
      <w:marRight w:val="0"/>
      <w:marTop w:val="0"/>
      <w:marBottom w:val="0"/>
      <w:divBdr>
        <w:top w:val="none" w:sz="0" w:space="0" w:color="auto"/>
        <w:left w:val="none" w:sz="0" w:space="0" w:color="auto"/>
        <w:bottom w:val="none" w:sz="0" w:space="0" w:color="auto"/>
        <w:right w:val="none" w:sz="0" w:space="0" w:color="auto"/>
      </w:divBdr>
    </w:div>
    <w:div w:id="66851386">
      <w:bodyDiv w:val="1"/>
      <w:marLeft w:val="0"/>
      <w:marRight w:val="0"/>
      <w:marTop w:val="0"/>
      <w:marBottom w:val="0"/>
      <w:divBdr>
        <w:top w:val="none" w:sz="0" w:space="0" w:color="auto"/>
        <w:left w:val="none" w:sz="0" w:space="0" w:color="auto"/>
        <w:bottom w:val="none" w:sz="0" w:space="0" w:color="auto"/>
        <w:right w:val="none" w:sz="0" w:space="0" w:color="auto"/>
      </w:divBdr>
      <w:divsChild>
        <w:div w:id="971641857">
          <w:marLeft w:val="0"/>
          <w:marRight w:val="0"/>
          <w:marTop w:val="150"/>
          <w:marBottom w:val="150"/>
          <w:divBdr>
            <w:top w:val="none" w:sz="0" w:space="0" w:color="auto"/>
            <w:left w:val="none" w:sz="0" w:space="0" w:color="auto"/>
            <w:bottom w:val="none" w:sz="0" w:space="0" w:color="auto"/>
            <w:right w:val="none" w:sz="0" w:space="0" w:color="auto"/>
          </w:divBdr>
        </w:div>
      </w:divsChild>
    </w:div>
    <w:div w:id="102506108">
      <w:bodyDiv w:val="1"/>
      <w:marLeft w:val="0"/>
      <w:marRight w:val="0"/>
      <w:marTop w:val="0"/>
      <w:marBottom w:val="0"/>
      <w:divBdr>
        <w:top w:val="none" w:sz="0" w:space="0" w:color="auto"/>
        <w:left w:val="none" w:sz="0" w:space="0" w:color="auto"/>
        <w:bottom w:val="none" w:sz="0" w:space="0" w:color="auto"/>
        <w:right w:val="none" w:sz="0" w:space="0" w:color="auto"/>
      </w:divBdr>
    </w:div>
    <w:div w:id="180703729">
      <w:bodyDiv w:val="1"/>
      <w:marLeft w:val="0"/>
      <w:marRight w:val="0"/>
      <w:marTop w:val="0"/>
      <w:marBottom w:val="0"/>
      <w:divBdr>
        <w:top w:val="none" w:sz="0" w:space="0" w:color="auto"/>
        <w:left w:val="none" w:sz="0" w:space="0" w:color="auto"/>
        <w:bottom w:val="none" w:sz="0" w:space="0" w:color="auto"/>
        <w:right w:val="none" w:sz="0" w:space="0" w:color="auto"/>
      </w:divBdr>
    </w:div>
    <w:div w:id="191918427">
      <w:bodyDiv w:val="1"/>
      <w:marLeft w:val="0"/>
      <w:marRight w:val="0"/>
      <w:marTop w:val="0"/>
      <w:marBottom w:val="0"/>
      <w:divBdr>
        <w:top w:val="none" w:sz="0" w:space="0" w:color="auto"/>
        <w:left w:val="none" w:sz="0" w:space="0" w:color="auto"/>
        <w:bottom w:val="none" w:sz="0" w:space="0" w:color="auto"/>
        <w:right w:val="none" w:sz="0" w:space="0" w:color="auto"/>
      </w:divBdr>
    </w:div>
    <w:div w:id="284434799">
      <w:bodyDiv w:val="1"/>
      <w:marLeft w:val="0"/>
      <w:marRight w:val="0"/>
      <w:marTop w:val="0"/>
      <w:marBottom w:val="0"/>
      <w:divBdr>
        <w:top w:val="none" w:sz="0" w:space="0" w:color="auto"/>
        <w:left w:val="none" w:sz="0" w:space="0" w:color="auto"/>
        <w:bottom w:val="none" w:sz="0" w:space="0" w:color="auto"/>
        <w:right w:val="none" w:sz="0" w:space="0" w:color="auto"/>
      </w:divBdr>
    </w:div>
    <w:div w:id="314264028">
      <w:bodyDiv w:val="1"/>
      <w:marLeft w:val="0"/>
      <w:marRight w:val="0"/>
      <w:marTop w:val="0"/>
      <w:marBottom w:val="0"/>
      <w:divBdr>
        <w:top w:val="none" w:sz="0" w:space="0" w:color="auto"/>
        <w:left w:val="none" w:sz="0" w:space="0" w:color="auto"/>
        <w:bottom w:val="none" w:sz="0" w:space="0" w:color="auto"/>
        <w:right w:val="none" w:sz="0" w:space="0" w:color="auto"/>
      </w:divBdr>
    </w:div>
    <w:div w:id="377515191">
      <w:bodyDiv w:val="1"/>
      <w:marLeft w:val="0"/>
      <w:marRight w:val="0"/>
      <w:marTop w:val="0"/>
      <w:marBottom w:val="0"/>
      <w:divBdr>
        <w:top w:val="none" w:sz="0" w:space="0" w:color="auto"/>
        <w:left w:val="none" w:sz="0" w:space="0" w:color="auto"/>
        <w:bottom w:val="none" w:sz="0" w:space="0" w:color="auto"/>
        <w:right w:val="none" w:sz="0" w:space="0" w:color="auto"/>
      </w:divBdr>
    </w:div>
    <w:div w:id="382750627">
      <w:bodyDiv w:val="1"/>
      <w:marLeft w:val="0"/>
      <w:marRight w:val="0"/>
      <w:marTop w:val="0"/>
      <w:marBottom w:val="0"/>
      <w:divBdr>
        <w:top w:val="none" w:sz="0" w:space="0" w:color="auto"/>
        <w:left w:val="none" w:sz="0" w:space="0" w:color="auto"/>
        <w:bottom w:val="none" w:sz="0" w:space="0" w:color="auto"/>
        <w:right w:val="none" w:sz="0" w:space="0" w:color="auto"/>
      </w:divBdr>
    </w:div>
    <w:div w:id="414594434">
      <w:bodyDiv w:val="1"/>
      <w:marLeft w:val="0"/>
      <w:marRight w:val="0"/>
      <w:marTop w:val="0"/>
      <w:marBottom w:val="0"/>
      <w:divBdr>
        <w:top w:val="none" w:sz="0" w:space="0" w:color="auto"/>
        <w:left w:val="none" w:sz="0" w:space="0" w:color="auto"/>
        <w:bottom w:val="none" w:sz="0" w:space="0" w:color="auto"/>
        <w:right w:val="none" w:sz="0" w:space="0" w:color="auto"/>
      </w:divBdr>
    </w:div>
    <w:div w:id="414980252">
      <w:bodyDiv w:val="1"/>
      <w:marLeft w:val="0"/>
      <w:marRight w:val="0"/>
      <w:marTop w:val="0"/>
      <w:marBottom w:val="0"/>
      <w:divBdr>
        <w:top w:val="none" w:sz="0" w:space="0" w:color="auto"/>
        <w:left w:val="none" w:sz="0" w:space="0" w:color="auto"/>
        <w:bottom w:val="none" w:sz="0" w:space="0" w:color="auto"/>
        <w:right w:val="none" w:sz="0" w:space="0" w:color="auto"/>
      </w:divBdr>
    </w:div>
    <w:div w:id="461193546">
      <w:bodyDiv w:val="1"/>
      <w:marLeft w:val="0"/>
      <w:marRight w:val="0"/>
      <w:marTop w:val="0"/>
      <w:marBottom w:val="0"/>
      <w:divBdr>
        <w:top w:val="none" w:sz="0" w:space="0" w:color="auto"/>
        <w:left w:val="none" w:sz="0" w:space="0" w:color="auto"/>
        <w:bottom w:val="none" w:sz="0" w:space="0" w:color="auto"/>
        <w:right w:val="none" w:sz="0" w:space="0" w:color="auto"/>
      </w:divBdr>
      <w:divsChild>
        <w:div w:id="1254894180">
          <w:marLeft w:val="0"/>
          <w:marRight w:val="0"/>
          <w:marTop w:val="0"/>
          <w:marBottom w:val="360"/>
          <w:divBdr>
            <w:top w:val="none" w:sz="0" w:space="0" w:color="auto"/>
            <w:left w:val="none" w:sz="0" w:space="0" w:color="auto"/>
            <w:bottom w:val="none" w:sz="0" w:space="0" w:color="auto"/>
            <w:right w:val="none" w:sz="0" w:space="0" w:color="auto"/>
          </w:divBdr>
        </w:div>
        <w:div w:id="1445151176">
          <w:marLeft w:val="0"/>
          <w:marRight w:val="0"/>
          <w:marTop w:val="0"/>
          <w:marBottom w:val="360"/>
          <w:divBdr>
            <w:top w:val="none" w:sz="0" w:space="0" w:color="auto"/>
            <w:left w:val="none" w:sz="0" w:space="0" w:color="auto"/>
            <w:bottom w:val="none" w:sz="0" w:space="0" w:color="auto"/>
            <w:right w:val="none" w:sz="0" w:space="0" w:color="auto"/>
          </w:divBdr>
        </w:div>
        <w:div w:id="928923564">
          <w:marLeft w:val="0"/>
          <w:marRight w:val="0"/>
          <w:marTop w:val="0"/>
          <w:marBottom w:val="360"/>
          <w:divBdr>
            <w:top w:val="none" w:sz="0" w:space="0" w:color="auto"/>
            <w:left w:val="none" w:sz="0" w:space="0" w:color="auto"/>
            <w:bottom w:val="none" w:sz="0" w:space="0" w:color="auto"/>
            <w:right w:val="none" w:sz="0" w:space="0" w:color="auto"/>
          </w:divBdr>
        </w:div>
        <w:div w:id="853616091">
          <w:marLeft w:val="0"/>
          <w:marRight w:val="0"/>
          <w:marTop w:val="0"/>
          <w:marBottom w:val="360"/>
          <w:divBdr>
            <w:top w:val="none" w:sz="0" w:space="0" w:color="auto"/>
            <w:left w:val="none" w:sz="0" w:space="0" w:color="auto"/>
            <w:bottom w:val="none" w:sz="0" w:space="0" w:color="auto"/>
            <w:right w:val="none" w:sz="0" w:space="0" w:color="auto"/>
          </w:divBdr>
        </w:div>
        <w:div w:id="1338194576">
          <w:marLeft w:val="0"/>
          <w:marRight w:val="0"/>
          <w:marTop w:val="0"/>
          <w:marBottom w:val="360"/>
          <w:divBdr>
            <w:top w:val="none" w:sz="0" w:space="0" w:color="auto"/>
            <w:left w:val="none" w:sz="0" w:space="0" w:color="auto"/>
            <w:bottom w:val="none" w:sz="0" w:space="0" w:color="auto"/>
            <w:right w:val="none" w:sz="0" w:space="0" w:color="auto"/>
          </w:divBdr>
        </w:div>
        <w:div w:id="1139346913">
          <w:marLeft w:val="0"/>
          <w:marRight w:val="0"/>
          <w:marTop w:val="0"/>
          <w:marBottom w:val="360"/>
          <w:divBdr>
            <w:top w:val="none" w:sz="0" w:space="0" w:color="auto"/>
            <w:left w:val="none" w:sz="0" w:space="0" w:color="auto"/>
            <w:bottom w:val="none" w:sz="0" w:space="0" w:color="auto"/>
            <w:right w:val="none" w:sz="0" w:space="0" w:color="auto"/>
          </w:divBdr>
        </w:div>
        <w:div w:id="150220755">
          <w:marLeft w:val="0"/>
          <w:marRight w:val="0"/>
          <w:marTop w:val="0"/>
          <w:marBottom w:val="360"/>
          <w:divBdr>
            <w:top w:val="none" w:sz="0" w:space="0" w:color="auto"/>
            <w:left w:val="none" w:sz="0" w:space="0" w:color="auto"/>
            <w:bottom w:val="none" w:sz="0" w:space="0" w:color="auto"/>
            <w:right w:val="none" w:sz="0" w:space="0" w:color="auto"/>
          </w:divBdr>
        </w:div>
        <w:div w:id="1315640198">
          <w:marLeft w:val="0"/>
          <w:marRight w:val="0"/>
          <w:marTop w:val="0"/>
          <w:marBottom w:val="360"/>
          <w:divBdr>
            <w:top w:val="none" w:sz="0" w:space="0" w:color="auto"/>
            <w:left w:val="none" w:sz="0" w:space="0" w:color="auto"/>
            <w:bottom w:val="none" w:sz="0" w:space="0" w:color="auto"/>
            <w:right w:val="none" w:sz="0" w:space="0" w:color="auto"/>
          </w:divBdr>
        </w:div>
      </w:divsChild>
    </w:div>
    <w:div w:id="498619921">
      <w:bodyDiv w:val="1"/>
      <w:marLeft w:val="0"/>
      <w:marRight w:val="0"/>
      <w:marTop w:val="0"/>
      <w:marBottom w:val="0"/>
      <w:divBdr>
        <w:top w:val="none" w:sz="0" w:space="0" w:color="auto"/>
        <w:left w:val="none" w:sz="0" w:space="0" w:color="auto"/>
        <w:bottom w:val="none" w:sz="0" w:space="0" w:color="auto"/>
        <w:right w:val="none" w:sz="0" w:space="0" w:color="auto"/>
      </w:divBdr>
    </w:div>
    <w:div w:id="576403220">
      <w:bodyDiv w:val="1"/>
      <w:marLeft w:val="0"/>
      <w:marRight w:val="0"/>
      <w:marTop w:val="0"/>
      <w:marBottom w:val="0"/>
      <w:divBdr>
        <w:top w:val="none" w:sz="0" w:space="0" w:color="auto"/>
        <w:left w:val="none" w:sz="0" w:space="0" w:color="auto"/>
        <w:bottom w:val="none" w:sz="0" w:space="0" w:color="auto"/>
        <w:right w:val="none" w:sz="0" w:space="0" w:color="auto"/>
      </w:divBdr>
    </w:div>
    <w:div w:id="602953547">
      <w:bodyDiv w:val="1"/>
      <w:marLeft w:val="0"/>
      <w:marRight w:val="0"/>
      <w:marTop w:val="0"/>
      <w:marBottom w:val="0"/>
      <w:divBdr>
        <w:top w:val="none" w:sz="0" w:space="0" w:color="auto"/>
        <w:left w:val="none" w:sz="0" w:space="0" w:color="auto"/>
        <w:bottom w:val="none" w:sz="0" w:space="0" w:color="auto"/>
        <w:right w:val="none" w:sz="0" w:space="0" w:color="auto"/>
      </w:divBdr>
    </w:div>
    <w:div w:id="693262721">
      <w:bodyDiv w:val="1"/>
      <w:marLeft w:val="0"/>
      <w:marRight w:val="0"/>
      <w:marTop w:val="0"/>
      <w:marBottom w:val="0"/>
      <w:divBdr>
        <w:top w:val="none" w:sz="0" w:space="0" w:color="auto"/>
        <w:left w:val="none" w:sz="0" w:space="0" w:color="auto"/>
        <w:bottom w:val="none" w:sz="0" w:space="0" w:color="auto"/>
        <w:right w:val="none" w:sz="0" w:space="0" w:color="auto"/>
      </w:divBdr>
    </w:div>
    <w:div w:id="760570601">
      <w:bodyDiv w:val="1"/>
      <w:marLeft w:val="0"/>
      <w:marRight w:val="0"/>
      <w:marTop w:val="0"/>
      <w:marBottom w:val="0"/>
      <w:divBdr>
        <w:top w:val="none" w:sz="0" w:space="0" w:color="auto"/>
        <w:left w:val="none" w:sz="0" w:space="0" w:color="auto"/>
        <w:bottom w:val="none" w:sz="0" w:space="0" w:color="auto"/>
        <w:right w:val="none" w:sz="0" w:space="0" w:color="auto"/>
      </w:divBdr>
    </w:div>
    <w:div w:id="773743904">
      <w:bodyDiv w:val="1"/>
      <w:marLeft w:val="0"/>
      <w:marRight w:val="0"/>
      <w:marTop w:val="0"/>
      <w:marBottom w:val="0"/>
      <w:divBdr>
        <w:top w:val="none" w:sz="0" w:space="0" w:color="auto"/>
        <w:left w:val="none" w:sz="0" w:space="0" w:color="auto"/>
        <w:bottom w:val="none" w:sz="0" w:space="0" w:color="auto"/>
        <w:right w:val="none" w:sz="0" w:space="0" w:color="auto"/>
      </w:divBdr>
    </w:div>
    <w:div w:id="803814562">
      <w:bodyDiv w:val="1"/>
      <w:marLeft w:val="0"/>
      <w:marRight w:val="0"/>
      <w:marTop w:val="0"/>
      <w:marBottom w:val="0"/>
      <w:divBdr>
        <w:top w:val="none" w:sz="0" w:space="0" w:color="auto"/>
        <w:left w:val="none" w:sz="0" w:space="0" w:color="auto"/>
        <w:bottom w:val="none" w:sz="0" w:space="0" w:color="auto"/>
        <w:right w:val="none" w:sz="0" w:space="0" w:color="auto"/>
      </w:divBdr>
    </w:div>
    <w:div w:id="843595070">
      <w:bodyDiv w:val="1"/>
      <w:marLeft w:val="0"/>
      <w:marRight w:val="0"/>
      <w:marTop w:val="0"/>
      <w:marBottom w:val="0"/>
      <w:divBdr>
        <w:top w:val="none" w:sz="0" w:space="0" w:color="auto"/>
        <w:left w:val="none" w:sz="0" w:space="0" w:color="auto"/>
        <w:bottom w:val="none" w:sz="0" w:space="0" w:color="auto"/>
        <w:right w:val="none" w:sz="0" w:space="0" w:color="auto"/>
      </w:divBdr>
    </w:div>
    <w:div w:id="871187488">
      <w:bodyDiv w:val="1"/>
      <w:marLeft w:val="0"/>
      <w:marRight w:val="0"/>
      <w:marTop w:val="0"/>
      <w:marBottom w:val="0"/>
      <w:divBdr>
        <w:top w:val="none" w:sz="0" w:space="0" w:color="auto"/>
        <w:left w:val="none" w:sz="0" w:space="0" w:color="auto"/>
        <w:bottom w:val="none" w:sz="0" w:space="0" w:color="auto"/>
        <w:right w:val="none" w:sz="0" w:space="0" w:color="auto"/>
      </w:divBdr>
    </w:div>
    <w:div w:id="917439318">
      <w:bodyDiv w:val="1"/>
      <w:marLeft w:val="0"/>
      <w:marRight w:val="0"/>
      <w:marTop w:val="0"/>
      <w:marBottom w:val="0"/>
      <w:divBdr>
        <w:top w:val="none" w:sz="0" w:space="0" w:color="auto"/>
        <w:left w:val="none" w:sz="0" w:space="0" w:color="auto"/>
        <w:bottom w:val="none" w:sz="0" w:space="0" w:color="auto"/>
        <w:right w:val="none" w:sz="0" w:space="0" w:color="auto"/>
      </w:divBdr>
    </w:div>
    <w:div w:id="932662717">
      <w:bodyDiv w:val="1"/>
      <w:marLeft w:val="0"/>
      <w:marRight w:val="0"/>
      <w:marTop w:val="0"/>
      <w:marBottom w:val="0"/>
      <w:divBdr>
        <w:top w:val="none" w:sz="0" w:space="0" w:color="auto"/>
        <w:left w:val="none" w:sz="0" w:space="0" w:color="auto"/>
        <w:bottom w:val="none" w:sz="0" w:space="0" w:color="auto"/>
        <w:right w:val="none" w:sz="0" w:space="0" w:color="auto"/>
      </w:divBdr>
    </w:div>
    <w:div w:id="990136840">
      <w:bodyDiv w:val="1"/>
      <w:marLeft w:val="0"/>
      <w:marRight w:val="0"/>
      <w:marTop w:val="0"/>
      <w:marBottom w:val="0"/>
      <w:divBdr>
        <w:top w:val="none" w:sz="0" w:space="0" w:color="auto"/>
        <w:left w:val="none" w:sz="0" w:space="0" w:color="auto"/>
        <w:bottom w:val="none" w:sz="0" w:space="0" w:color="auto"/>
        <w:right w:val="none" w:sz="0" w:space="0" w:color="auto"/>
      </w:divBdr>
    </w:div>
    <w:div w:id="1090590373">
      <w:bodyDiv w:val="1"/>
      <w:marLeft w:val="0"/>
      <w:marRight w:val="0"/>
      <w:marTop w:val="0"/>
      <w:marBottom w:val="0"/>
      <w:divBdr>
        <w:top w:val="none" w:sz="0" w:space="0" w:color="auto"/>
        <w:left w:val="none" w:sz="0" w:space="0" w:color="auto"/>
        <w:bottom w:val="none" w:sz="0" w:space="0" w:color="auto"/>
        <w:right w:val="none" w:sz="0" w:space="0" w:color="auto"/>
      </w:divBdr>
    </w:div>
    <w:div w:id="1099986655">
      <w:bodyDiv w:val="1"/>
      <w:marLeft w:val="0"/>
      <w:marRight w:val="0"/>
      <w:marTop w:val="0"/>
      <w:marBottom w:val="0"/>
      <w:divBdr>
        <w:top w:val="none" w:sz="0" w:space="0" w:color="auto"/>
        <w:left w:val="none" w:sz="0" w:space="0" w:color="auto"/>
        <w:bottom w:val="none" w:sz="0" w:space="0" w:color="auto"/>
        <w:right w:val="none" w:sz="0" w:space="0" w:color="auto"/>
      </w:divBdr>
    </w:div>
    <w:div w:id="1103920588">
      <w:bodyDiv w:val="1"/>
      <w:marLeft w:val="0"/>
      <w:marRight w:val="0"/>
      <w:marTop w:val="0"/>
      <w:marBottom w:val="0"/>
      <w:divBdr>
        <w:top w:val="none" w:sz="0" w:space="0" w:color="auto"/>
        <w:left w:val="none" w:sz="0" w:space="0" w:color="auto"/>
        <w:bottom w:val="none" w:sz="0" w:space="0" w:color="auto"/>
        <w:right w:val="none" w:sz="0" w:space="0" w:color="auto"/>
      </w:divBdr>
    </w:div>
    <w:div w:id="1116098144">
      <w:bodyDiv w:val="1"/>
      <w:marLeft w:val="0"/>
      <w:marRight w:val="0"/>
      <w:marTop w:val="0"/>
      <w:marBottom w:val="0"/>
      <w:divBdr>
        <w:top w:val="none" w:sz="0" w:space="0" w:color="auto"/>
        <w:left w:val="none" w:sz="0" w:space="0" w:color="auto"/>
        <w:bottom w:val="none" w:sz="0" w:space="0" w:color="auto"/>
        <w:right w:val="none" w:sz="0" w:space="0" w:color="auto"/>
      </w:divBdr>
    </w:div>
    <w:div w:id="1130441918">
      <w:bodyDiv w:val="1"/>
      <w:marLeft w:val="0"/>
      <w:marRight w:val="0"/>
      <w:marTop w:val="0"/>
      <w:marBottom w:val="0"/>
      <w:divBdr>
        <w:top w:val="none" w:sz="0" w:space="0" w:color="auto"/>
        <w:left w:val="none" w:sz="0" w:space="0" w:color="auto"/>
        <w:bottom w:val="none" w:sz="0" w:space="0" w:color="auto"/>
        <w:right w:val="none" w:sz="0" w:space="0" w:color="auto"/>
      </w:divBdr>
      <w:divsChild>
        <w:div w:id="306514896">
          <w:marLeft w:val="0"/>
          <w:marRight w:val="0"/>
          <w:marTop w:val="150"/>
          <w:marBottom w:val="150"/>
          <w:divBdr>
            <w:top w:val="none" w:sz="0" w:space="0" w:color="auto"/>
            <w:left w:val="none" w:sz="0" w:space="0" w:color="auto"/>
            <w:bottom w:val="none" w:sz="0" w:space="0" w:color="auto"/>
            <w:right w:val="none" w:sz="0" w:space="0" w:color="auto"/>
          </w:divBdr>
        </w:div>
      </w:divsChild>
    </w:div>
    <w:div w:id="1137532310">
      <w:bodyDiv w:val="1"/>
      <w:marLeft w:val="0"/>
      <w:marRight w:val="0"/>
      <w:marTop w:val="0"/>
      <w:marBottom w:val="0"/>
      <w:divBdr>
        <w:top w:val="none" w:sz="0" w:space="0" w:color="auto"/>
        <w:left w:val="none" w:sz="0" w:space="0" w:color="auto"/>
        <w:bottom w:val="none" w:sz="0" w:space="0" w:color="auto"/>
        <w:right w:val="none" w:sz="0" w:space="0" w:color="auto"/>
      </w:divBdr>
    </w:div>
    <w:div w:id="1154951008">
      <w:bodyDiv w:val="1"/>
      <w:marLeft w:val="0"/>
      <w:marRight w:val="0"/>
      <w:marTop w:val="0"/>
      <w:marBottom w:val="0"/>
      <w:divBdr>
        <w:top w:val="none" w:sz="0" w:space="0" w:color="auto"/>
        <w:left w:val="none" w:sz="0" w:space="0" w:color="auto"/>
        <w:bottom w:val="none" w:sz="0" w:space="0" w:color="auto"/>
        <w:right w:val="none" w:sz="0" w:space="0" w:color="auto"/>
      </w:divBdr>
    </w:div>
    <w:div w:id="1165390604">
      <w:bodyDiv w:val="1"/>
      <w:marLeft w:val="0"/>
      <w:marRight w:val="0"/>
      <w:marTop w:val="0"/>
      <w:marBottom w:val="0"/>
      <w:divBdr>
        <w:top w:val="none" w:sz="0" w:space="0" w:color="auto"/>
        <w:left w:val="none" w:sz="0" w:space="0" w:color="auto"/>
        <w:bottom w:val="none" w:sz="0" w:space="0" w:color="auto"/>
        <w:right w:val="none" w:sz="0" w:space="0" w:color="auto"/>
      </w:divBdr>
    </w:div>
    <w:div w:id="1192258357">
      <w:bodyDiv w:val="1"/>
      <w:marLeft w:val="0"/>
      <w:marRight w:val="0"/>
      <w:marTop w:val="0"/>
      <w:marBottom w:val="0"/>
      <w:divBdr>
        <w:top w:val="none" w:sz="0" w:space="0" w:color="auto"/>
        <w:left w:val="none" w:sz="0" w:space="0" w:color="auto"/>
        <w:bottom w:val="none" w:sz="0" w:space="0" w:color="auto"/>
        <w:right w:val="none" w:sz="0" w:space="0" w:color="auto"/>
      </w:divBdr>
    </w:div>
    <w:div w:id="1221669827">
      <w:bodyDiv w:val="1"/>
      <w:marLeft w:val="0"/>
      <w:marRight w:val="0"/>
      <w:marTop w:val="0"/>
      <w:marBottom w:val="0"/>
      <w:divBdr>
        <w:top w:val="none" w:sz="0" w:space="0" w:color="auto"/>
        <w:left w:val="none" w:sz="0" w:space="0" w:color="auto"/>
        <w:bottom w:val="none" w:sz="0" w:space="0" w:color="auto"/>
        <w:right w:val="none" w:sz="0" w:space="0" w:color="auto"/>
      </w:divBdr>
    </w:div>
    <w:div w:id="1224564641">
      <w:bodyDiv w:val="1"/>
      <w:marLeft w:val="0"/>
      <w:marRight w:val="0"/>
      <w:marTop w:val="0"/>
      <w:marBottom w:val="0"/>
      <w:divBdr>
        <w:top w:val="none" w:sz="0" w:space="0" w:color="auto"/>
        <w:left w:val="none" w:sz="0" w:space="0" w:color="auto"/>
        <w:bottom w:val="none" w:sz="0" w:space="0" w:color="auto"/>
        <w:right w:val="none" w:sz="0" w:space="0" w:color="auto"/>
      </w:divBdr>
    </w:div>
    <w:div w:id="1268344484">
      <w:bodyDiv w:val="1"/>
      <w:marLeft w:val="0"/>
      <w:marRight w:val="0"/>
      <w:marTop w:val="0"/>
      <w:marBottom w:val="0"/>
      <w:divBdr>
        <w:top w:val="none" w:sz="0" w:space="0" w:color="auto"/>
        <w:left w:val="none" w:sz="0" w:space="0" w:color="auto"/>
        <w:bottom w:val="none" w:sz="0" w:space="0" w:color="auto"/>
        <w:right w:val="none" w:sz="0" w:space="0" w:color="auto"/>
      </w:divBdr>
    </w:div>
    <w:div w:id="1289433916">
      <w:bodyDiv w:val="1"/>
      <w:marLeft w:val="0"/>
      <w:marRight w:val="0"/>
      <w:marTop w:val="0"/>
      <w:marBottom w:val="0"/>
      <w:divBdr>
        <w:top w:val="none" w:sz="0" w:space="0" w:color="auto"/>
        <w:left w:val="none" w:sz="0" w:space="0" w:color="auto"/>
        <w:bottom w:val="none" w:sz="0" w:space="0" w:color="auto"/>
        <w:right w:val="none" w:sz="0" w:space="0" w:color="auto"/>
      </w:divBdr>
    </w:div>
    <w:div w:id="1358578212">
      <w:bodyDiv w:val="1"/>
      <w:marLeft w:val="0"/>
      <w:marRight w:val="0"/>
      <w:marTop w:val="0"/>
      <w:marBottom w:val="0"/>
      <w:divBdr>
        <w:top w:val="none" w:sz="0" w:space="0" w:color="auto"/>
        <w:left w:val="none" w:sz="0" w:space="0" w:color="auto"/>
        <w:bottom w:val="none" w:sz="0" w:space="0" w:color="auto"/>
        <w:right w:val="none" w:sz="0" w:space="0" w:color="auto"/>
      </w:divBdr>
    </w:div>
    <w:div w:id="1378311045">
      <w:bodyDiv w:val="1"/>
      <w:marLeft w:val="0"/>
      <w:marRight w:val="0"/>
      <w:marTop w:val="0"/>
      <w:marBottom w:val="0"/>
      <w:divBdr>
        <w:top w:val="none" w:sz="0" w:space="0" w:color="auto"/>
        <w:left w:val="none" w:sz="0" w:space="0" w:color="auto"/>
        <w:bottom w:val="none" w:sz="0" w:space="0" w:color="auto"/>
        <w:right w:val="none" w:sz="0" w:space="0" w:color="auto"/>
      </w:divBdr>
    </w:div>
    <w:div w:id="1382944977">
      <w:bodyDiv w:val="1"/>
      <w:marLeft w:val="0"/>
      <w:marRight w:val="0"/>
      <w:marTop w:val="0"/>
      <w:marBottom w:val="0"/>
      <w:divBdr>
        <w:top w:val="none" w:sz="0" w:space="0" w:color="auto"/>
        <w:left w:val="none" w:sz="0" w:space="0" w:color="auto"/>
        <w:bottom w:val="none" w:sz="0" w:space="0" w:color="auto"/>
        <w:right w:val="none" w:sz="0" w:space="0" w:color="auto"/>
      </w:divBdr>
    </w:div>
    <w:div w:id="1412040220">
      <w:bodyDiv w:val="1"/>
      <w:marLeft w:val="0"/>
      <w:marRight w:val="0"/>
      <w:marTop w:val="0"/>
      <w:marBottom w:val="0"/>
      <w:divBdr>
        <w:top w:val="none" w:sz="0" w:space="0" w:color="auto"/>
        <w:left w:val="none" w:sz="0" w:space="0" w:color="auto"/>
        <w:bottom w:val="none" w:sz="0" w:space="0" w:color="auto"/>
        <w:right w:val="none" w:sz="0" w:space="0" w:color="auto"/>
      </w:divBdr>
    </w:div>
    <w:div w:id="1429160336">
      <w:bodyDiv w:val="1"/>
      <w:marLeft w:val="0"/>
      <w:marRight w:val="0"/>
      <w:marTop w:val="0"/>
      <w:marBottom w:val="0"/>
      <w:divBdr>
        <w:top w:val="none" w:sz="0" w:space="0" w:color="auto"/>
        <w:left w:val="none" w:sz="0" w:space="0" w:color="auto"/>
        <w:bottom w:val="none" w:sz="0" w:space="0" w:color="auto"/>
        <w:right w:val="none" w:sz="0" w:space="0" w:color="auto"/>
      </w:divBdr>
    </w:div>
    <w:div w:id="1451129001">
      <w:bodyDiv w:val="1"/>
      <w:marLeft w:val="0"/>
      <w:marRight w:val="0"/>
      <w:marTop w:val="0"/>
      <w:marBottom w:val="0"/>
      <w:divBdr>
        <w:top w:val="none" w:sz="0" w:space="0" w:color="auto"/>
        <w:left w:val="none" w:sz="0" w:space="0" w:color="auto"/>
        <w:bottom w:val="none" w:sz="0" w:space="0" w:color="auto"/>
        <w:right w:val="none" w:sz="0" w:space="0" w:color="auto"/>
      </w:divBdr>
    </w:div>
    <w:div w:id="1466508502">
      <w:bodyDiv w:val="1"/>
      <w:marLeft w:val="0"/>
      <w:marRight w:val="0"/>
      <w:marTop w:val="0"/>
      <w:marBottom w:val="0"/>
      <w:divBdr>
        <w:top w:val="none" w:sz="0" w:space="0" w:color="auto"/>
        <w:left w:val="none" w:sz="0" w:space="0" w:color="auto"/>
        <w:bottom w:val="none" w:sz="0" w:space="0" w:color="auto"/>
        <w:right w:val="none" w:sz="0" w:space="0" w:color="auto"/>
      </w:divBdr>
    </w:div>
    <w:div w:id="1574503688">
      <w:bodyDiv w:val="1"/>
      <w:marLeft w:val="0"/>
      <w:marRight w:val="0"/>
      <w:marTop w:val="0"/>
      <w:marBottom w:val="0"/>
      <w:divBdr>
        <w:top w:val="none" w:sz="0" w:space="0" w:color="auto"/>
        <w:left w:val="none" w:sz="0" w:space="0" w:color="auto"/>
        <w:bottom w:val="none" w:sz="0" w:space="0" w:color="auto"/>
        <w:right w:val="none" w:sz="0" w:space="0" w:color="auto"/>
      </w:divBdr>
    </w:div>
    <w:div w:id="1677878934">
      <w:bodyDiv w:val="1"/>
      <w:marLeft w:val="0"/>
      <w:marRight w:val="0"/>
      <w:marTop w:val="0"/>
      <w:marBottom w:val="0"/>
      <w:divBdr>
        <w:top w:val="none" w:sz="0" w:space="0" w:color="auto"/>
        <w:left w:val="none" w:sz="0" w:space="0" w:color="auto"/>
        <w:bottom w:val="none" w:sz="0" w:space="0" w:color="auto"/>
        <w:right w:val="none" w:sz="0" w:space="0" w:color="auto"/>
      </w:divBdr>
    </w:div>
    <w:div w:id="1692876784">
      <w:bodyDiv w:val="1"/>
      <w:marLeft w:val="0"/>
      <w:marRight w:val="0"/>
      <w:marTop w:val="0"/>
      <w:marBottom w:val="0"/>
      <w:divBdr>
        <w:top w:val="none" w:sz="0" w:space="0" w:color="auto"/>
        <w:left w:val="none" w:sz="0" w:space="0" w:color="auto"/>
        <w:bottom w:val="none" w:sz="0" w:space="0" w:color="auto"/>
        <w:right w:val="none" w:sz="0" w:space="0" w:color="auto"/>
      </w:divBdr>
    </w:div>
    <w:div w:id="1707942810">
      <w:bodyDiv w:val="1"/>
      <w:marLeft w:val="0"/>
      <w:marRight w:val="0"/>
      <w:marTop w:val="0"/>
      <w:marBottom w:val="0"/>
      <w:divBdr>
        <w:top w:val="none" w:sz="0" w:space="0" w:color="auto"/>
        <w:left w:val="none" w:sz="0" w:space="0" w:color="auto"/>
        <w:bottom w:val="none" w:sz="0" w:space="0" w:color="auto"/>
        <w:right w:val="none" w:sz="0" w:space="0" w:color="auto"/>
      </w:divBdr>
    </w:div>
    <w:div w:id="1710298638">
      <w:bodyDiv w:val="1"/>
      <w:marLeft w:val="0"/>
      <w:marRight w:val="0"/>
      <w:marTop w:val="0"/>
      <w:marBottom w:val="0"/>
      <w:divBdr>
        <w:top w:val="none" w:sz="0" w:space="0" w:color="auto"/>
        <w:left w:val="none" w:sz="0" w:space="0" w:color="auto"/>
        <w:bottom w:val="none" w:sz="0" w:space="0" w:color="auto"/>
        <w:right w:val="none" w:sz="0" w:space="0" w:color="auto"/>
      </w:divBdr>
    </w:div>
    <w:div w:id="1711177032">
      <w:bodyDiv w:val="1"/>
      <w:marLeft w:val="0"/>
      <w:marRight w:val="0"/>
      <w:marTop w:val="0"/>
      <w:marBottom w:val="0"/>
      <w:divBdr>
        <w:top w:val="none" w:sz="0" w:space="0" w:color="auto"/>
        <w:left w:val="none" w:sz="0" w:space="0" w:color="auto"/>
        <w:bottom w:val="none" w:sz="0" w:space="0" w:color="auto"/>
        <w:right w:val="none" w:sz="0" w:space="0" w:color="auto"/>
      </w:divBdr>
    </w:div>
    <w:div w:id="1739857936">
      <w:bodyDiv w:val="1"/>
      <w:marLeft w:val="0"/>
      <w:marRight w:val="0"/>
      <w:marTop w:val="0"/>
      <w:marBottom w:val="0"/>
      <w:divBdr>
        <w:top w:val="none" w:sz="0" w:space="0" w:color="auto"/>
        <w:left w:val="none" w:sz="0" w:space="0" w:color="auto"/>
        <w:bottom w:val="none" w:sz="0" w:space="0" w:color="auto"/>
        <w:right w:val="none" w:sz="0" w:space="0" w:color="auto"/>
      </w:divBdr>
    </w:div>
    <w:div w:id="1794246685">
      <w:bodyDiv w:val="1"/>
      <w:marLeft w:val="0"/>
      <w:marRight w:val="0"/>
      <w:marTop w:val="0"/>
      <w:marBottom w:val="0"/>
      <w:divBdr>
        <w:top w:val="none" w:sz="0" w:space="0" w:color="auto"/>
        <w:left w:val="none" w:sz="0" w:space="0" w:color="auto"/>
        <w:bottom w:val="none" w:sz="0" w:space="0" w:color="auto"/>
        <w:right w:val="none" w:sz="0" w:space="0" w:color="auto"/>
      </w:divBdr>
    </w:div>
    <w:div w:id="1859391702">
      <w:bodyDiv w:val="1"/>
      <w:marLeft w:val="0"/>
      <w:marRight w:val="0"/>
      <w:marTop w:val="0"/>
      <w:marBottom w:val="0"/>
      <w:divBdr>
        <w:top w:val="none" w:sz="0" w:space="0" w:color="auto"/>
        <w:left w:val="none" w:sz="0" w:space="0" w:color="auto"/>
        <w:bottom w:val="none" w:sz="0" w:space="0" w:color="auto"/>
        <w:right w:val="none" w:sz="0" w:space="0" w:color="auto"/>
      </w:divBdr>
    </w:div>
    <w:div w:id="1868132614">
      <w:bodyDiv w:val="1"/>
      <w:marLeft w:val="0"/>
      <w:marRight w:val="0"/>
      <w:marTop w:val="0"/>
      <w:marBottom w:val="0"/>
      <w:divBdr>
        <w:top w:val="none" w:sz="0" w:space="0" w:color="auto"/>
        <w:left w:val="none" w:sz="0" w:space="0" w:color="auto"/>
        <w:bottom w:val="none" w:sz="0" w:space="0" w:color="auto"/>
        <w:right w:val="none" w:sz="0" w:space="0" w:color="auto"/>
      </w:divBdr>
    </w:div>
    <w:div w:id="1872449251">
      <w:bodyDiv w:val="1"/>
      <w:marLeft w:val="0"/>
      <w:marRight w:val="0"/>
      <w:marTop w:val="0"/>
      <w:marBottom w:val="0"/>
      <w:divBdr>
        <w:top w:val="none" w:sz="0" w:space="0" w:color="auto"/>
        <w:left w:val="none" w:sz="0" w:space="0" w:color="auto"/>
        <w:bottom w:val="none" w:sz="0" w:space="0" w:color="auto"/>
        <w:right w:val="none" w:sz="0" w:space="0" w:color="auto"/>
      </w:divBdr>
    </w:div>
    <w:div w:id="1876771559">
      <w:bodyDiv w:val="1"/>
      <w:marLeft w:val="0"/>
      <w:marRight w:val="0"/>
      <w:marTop w:val="0"/>
      <w:marBottom w:val="0"/>
      <w:divBdr>
        <w:top w:val="none" w:sz="0" w:space="0" w:color="auto"/>
        <w:left w:val="none" w:sz="0" w:space="0" w:color="auto"/>
        <w:bottom w:val="none" w:sz="0" w:space="0" w:color="auto"/>
        <w:right w:val="none" w:sz="0" w:space="0" w:color="auto"/>
      </w:divBdr>
    </w:div>
    <w:div w:id="1898857232">
      <w:bodyDiv w:val="1"/>
      <w:marLeft w:val="0"/>
      <w:marRight w:val="0"/>
      <w:marTop w:val="0"/>
      <w:marBottom w:val="0"/>
      <w:divBdr>
        <w:top w:val="none" w:sz="0" w:space="0" w:color="auto"/>
        <w:left w:val="none" w:sz="0" w:space="0" w:color="auto"/>
        <w:bottom w:val="none" w:sz="0" w:space="0" w:color="auto"/>
        <w:right w:val="none" w:sz="0" w:space="0" w:color="auto"/>
      </w:divBdr>
    </w:div>
    <w:div w:id="2015916489">
      <w:bodyDiv w:val="1"/>
      <w:marLeft w:val="0"/>
      <w:marRight w:val="0"/>
      <w:marTop w:val="0"/>
      <w:marBottom w:val="0"/>
      <w:divBdr>
        <w:top w:val="none" w:sz="0" w:space="0" w:color="auto"/>
        <w:left w:val="none" w:sz="0" w:space="0" w:color="auto"/>
        <w:bottom w:val="none" w:sz="0" w:space="0" w:color="auto"/>
        <w:right w:val="none" w:sz="0" w:space="0" w:color="auto"/>
      </w:divBdr>
    </w:div>
    <w:div w:id="2037803225">
      <w:bodyDiv w:val="1"/>
      <w:marLeft w:val="0"/>
      <w:marRight w:val="0"/>
      <w:marTop w:val="0"/>
      <w:marBottom w:val="0"/>
      <w:divBdr>
        <w:top w:val="none" w:sz="0" w:space="0" w:color="auto"/>
        <w:left w:val="none" w:sz="0" w:space="0" w:color="auto"/>
        <w:bottom w:val="none" w:sz="0" w:space="0" w:color="auto"/>
        <w:right w:val="none" w:sz="0" w:space="0" w:color="auto"/>
      </w:divBdr>
    </w:div>
    <w:div w:id="2039087223">
      <w:bodyDiv w:val="1"/>
      <w:marLeft w:val="0"/>
      <w:marRight w:val="0"/>
      <w:marTop w:val="0"/>
      <w:marBottom w:val="0"/>
      <w:divBdr>
        <w:top w:val="none" w:sz="0" w:space="0" w:color="auto"/>
        <w:left w:val="none" w:sz="0" w:space="0" w:color="auto"/>
        <w:bottom w:val="none" w:sz="0" w:space="0" w:color="auto"/>
        <w:right w:val="none" w:sz="0" w:space="0" w:color="auto"/>
      </w:divBdr>
    </w:div>
    <w:div w:id="2098289478">
      <w:bodyDiv w:val="1"/>
      <w:marLeft w:val="0"/>
      <w:marRight w:val="0"/>
      <w:marTop w:val="0"/>
      <w:marBottom w:val="0"/>
      <w:divBdr>
        <w:top w:val="none" w:sz="0" w:space="0" w:color="auto"/>
        <w:left w:val="none" w:sz="0" w:space="0" w:color="auto"/>
        <w:bottom w:val="none" w:sz="0" w:space="0" w:color="auto"/>
        <w:right w:val="none" w:sz="0" w:space="0" w:color="auto"/>
      </w:divBdr>
    </w:div>
    <w:div w:id="2100172386">
      <w:bodyDiv w:val="1"/>
      <w:marLeft w:val="0"/>
      <w:marRight w:val="0"/>
      <w:marTop w:val="0"/>
      <w:marBottom w:val="0"/>
      <w:divBdr>
        <w:top w:val="none" w:sz="0" w:space="0" w:color="auto"/>
        <w:left w:val="none" w:sz="0" w:space="0" w:color="auto"/>
        <w:bottom w:val="none" w:sz="0" w:space="0" w:color="auto"/>
        <w:right w:val="none" w:sz="0" w:space="0" w:color="auto"/>
      </w:divBdr>
    </w:div>
    <w:div w:id="2137673387">
      <w:bodyDiv w:val="1"/>
      <w:marLeft w:val="0"/>
      <w:marRight w:val="0"/>
      <w:marTop w:val="0"/>
      <w:marBottom w:val="0"/>
      <w:divBdr>
        <w:top w:val="none" w:sz="0" w:space="0" w:color="auto"/>
        <w:left w:val="none" w:sz="0" w:space="0" w:color="auto"/>
        <w:bottom w:val="none" w:sz="0" w:space="0" w:color="auto"/>
        <w:right w:val="none" w:sz="0" w:space="0" w:color="auto"/>
      </w:divBdr>
    </w:div>
    <w:div w:id="2141259201">
      <w:bodyDiv w:val="1"/>
      <w:marLeft w:val="0"/>
      <w:marRight w:val="0"/>
      <w:marTop w:val="0"/>
      <w:marBottom w:val="0"/>
      <w:divBdr>
        <w:top w:val="none" w:sz="0" w:space="0" w:color="auto"/>
        <w:left w:val="none" w:sz="0" w:space="0" w:color="auto"/>
        <w:bottom w:val="none" w:sz="0" w:space="0" w:color="auto"/>
        <w:right w:val="none" w:sz="0" w:space="0" w:color="auto"/>
      </w:divBdr>
    </w:div>
    <w:div w:id="2143572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1.xml"/><Relationship Id="rId55"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boost-pfs-demo.myshopify.com/collections/vertical-layout" TargetMode="Externa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3.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header" Target="header1.xm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boost-pfs-demo.myshopify.com/collections/horizontal-layout" TargetMode="External"/><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QAD\AppData\Local\Microsoft\Office\16.0\DTS\en-US%7bBC028C8C-6281-4ED3-BE37-1F76403FC832%7d\%7b511692B4-D65A-4B02-A786-86A20535FAD8%7dtf02786999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5B7B0CAB5F8426EA29763483F562D32"/>
        <w:category>
          <w:name w:val="General"/>
          <w:gallery w:val="placeholder"/>
        </w:category>
        <w:types>
          <w:type w:val="bbPlcHdr"/>
        </w:types>
        <w:behaviors>
          <w:behavior w:val="content"/>
        </w:behaviors>
        <w:guid w:val="{83B8D025-A6B9-45C9-A8E5-8EBFC0124674}"/>
      </w:docPartPr>
      <w:docPartBody>
        <w:p w:rsidR="008F1E2D" w:rsidRDefault="005F703E" w:rsidP="005F703E">
          <w:pPr>
            <w:pStyle w:val="95B7B0CAB5F8426EA29763483F562D32"/>
          </w:pPr>
          <w:r>
            <w:rPr>
              <w:rFonts w:asciiTheme="majorHAnsi" w:eastAsiaTheme="majorEastAsia" w:hAnsiTheme="majorHAnsi" w:cstheme="majorBidi"/>
              <w:caps/>
              <w:color w:val="4472C4" w:themeColor="accent1"/>
              <w:sz w:val="80"/>
              <w:szCs w:val="80"/>
            </w:rPr>
            <w:t>[Document title]</w:t>
          </w:r>
        </w:p>
      </w:docPartBody>
    </w:docPart>
    <w:docPart>
      <w:docPartPr>
        <w:name w:val="DF183648791047FFA3B1C1E0CF01390A"/>
        <w:category>
          <w:name w:val="General"/>
          <w:gallery w:val="placeholder"/>
        </w:category>
        <w:types>
          <w:type w:val="bbPlcHdr"/>
        </w:types>
        <w:behaviors>
          <w:behavior w:val="content"/>
        </w:behaviors>
        <w:guid w:val="{CFCEE4C0-9C8C-4328-B5DB-84D0062951D0}"/>
      </w:docPartPr>
      <w:docPartBody>
        <w:p w:rsidR="008F1E2D" w:rsidRDefault="005F703E" w:rsidP="005F703E">
          <w:pPr>
            <w:pStyle w:val="DF183648791047FFA3B1C1E0CF01390A"/>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03E"/>
    <w:rsid w:val="005F703E"/>
    <w:rsid w:val="008F1E2D"/>
    <w:rsid w:val="009C458C"/>
    <w:rsid w:val="00A246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5B7B0CAB5F8426EA29763483F562D32">
    <w:name w:val="95B7B0CAB5F8426EA29763483F562D32"/>
    <w:rsid w:val="005F703E"/>
  </w:style>
  <w:style w:type="paragraph" w:customStyle="1" w:styleId="DF183648791047FFA3B1C1E0CF01390A">
    <w:name w:val="DF183648791047FFA3B1C1E0CF01390A"/>
    <w:rsid w:val="005F70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2023-09-18T00:00:00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4.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{511692B4-D65A-4B02-A786-86A20535FAD8}tf02786999_win32.dotx</Template>
  <TotalTime>918</TotalTime>
  <Pages>29</Pages>
  <Words>1981</Words>
  <Characters>11297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Boost AI Search &amp; Discovery</dc:title>
  <dc:subject/>
  <dc:creator>SQAD</dc:creator>
  <cp:keywords/>
  <dc:description/>
  <cp:lastModifiedBy>SQAD</cp:lastModifiedBy>
  <cp:revision>45</cp:revision>
  <dcterms:created xsi:type="dcterms:W3CDTF">2023-09-15T04:18:00Z</dcterms:created>
  <dcterms:modified xsi:type="dcterms:W3CDTF">2023-09-19T04:18:00Z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